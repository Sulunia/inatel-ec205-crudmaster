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F289B" w:rsidRDefault="00E90A75">
      <w:pPr>
        <w:pStyle w:val="Title-Revision"/>
        <w:spacing w:before="240"/>
        <w:jc w:val="center"/>
        <w:rPr>
          <w:rFonts w:cs="Arial"/>
          <w:u w:val="single"/>
        </w:rPr>
      </w:pPr>
      <w:r>
        <w:rPr>
          <w:rFonts w:cs="Arial"/>
        </w:rPr>
        <w:t xml:space="preserve">Versão: </w:t>
      </w:r>
      <w:r w:rsidR="0063647F">
        <w:rPr>
          <w:rFonts w:cs="Arial"/>
        </w:rPr>
        <w:t>1.0</w:t>
      </w:r>
    </w:p>
    <w:p w:rsidR="0009003B" w:rsidRDefault="00150362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</w:t>
      </w:r>
      <w:r w:rsidR="00CF6993">
        <w:rPr>
          <w:rFonts w:cs="Arial"/>
        </w:rPr>
        <w:t>2</w:t>
      </w:r>
      <w:r w:rsidR="00407C6A">
        <w:rPr>
          <w:rFonts w:cs="Arial"/>
        </w:rPr>
        <w:t xml:space="preserve"> de </w:t>
      </w:r>
      <w:r>
        <w:rPr>
          <w:rFonts w:cs="Arial"/>
        </w:rPr>
        <w:t>Novembro</w:t>
      </w:r>
      <w:r w:rsidR="00407C6A">
        <w:rPr>
          <w:rFonts w:cs="Arial"/>
        </w:rPr>
        <w:t xml:space="preserve"> de </w:t>
      </w:r>
      <w:r w:rsidR="002476AA">
        <w:rPr>
          <w:rFonts w:cs="Arial"/>
        </w:rPr>
        <w:t>2017</w:t>
      </w:r>
    </w:p>
    <w:p w:rsidR="0009003B" w:rsidRPr="00240BB3" w:rsidRDefault="002476AA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Projeto Microtec</w:t>
      </w:r>
    </w:p>
    <w:p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:rsidR="007C25D7" w:rsidRPr="007C25D7" w:rsidRDefault="007C25D7" w:rsidP="007C25D7">
      <w:pPr>
        <w:pStyle w:val="Title-Filename"/>
      </w:pPr>
    </w:p>
    <w:p w:rsidR="0009003B" w:rsidRDefault="002476AA">
      <w:pPr>
        <w:pStyle w:val="Title-Name"/>
        <w:spacing w:before="0" w:after="0"/>
        <w:jc w:val="center"/>
        <w:rPr>
          <w:rFonts w:cs="Arial"/>
        </w:rPr>
      </w:pPr>
      <w:r w:rsidRPr="002476AA">
        <w:rPr>
          <w:rFonts w:cs="Arial"/>
        </w:rPr>
        <w:t>Lucas Riboli Freire - 1053</w:t>
      </w:r>
    </w:p>
    <w:p w:rsidR="009546D5" w:rsidRDefault="002476AA" w:rsidP="009546D5">
      <w:pPr>
        <w:pStyle w:val="Title-Name"/>
        <w:spacing w:before="0" w:after="0"/>
        <w:jc w:val="center"/>
        <w:rPr>
          <w:rFonts w:cs="Arial"/>
        </w:rPr>
      </w:pPr>
      <w:r w:rsidRPr="002476AA">
        <w:rPr>
          <w:rFonts w:cs="Arial"/>
        </w:rPr>
        <w:t>Pedro Henrique Polez Rocha - 1071</w:t>
      </w:r>
    </w:p>
    <w:p w:rsidR="007C25D7" w:rsidRDefault="002476AA" w:rsidP="007C25D7">
      <w:pPr>
        <w:pStyle w:val="Title-Name"/>
        <w:spacing w:before="0" w:after="0"/>
        <w:jc w:val="center"/>
        <w:rPr>
          <w:rFonts w:cs="Arial"/>
        </w:rPr>
      </w:pPr>
      <w:r w:rsidRPr="002476AA">
        <w:rPr>
          <w:rFonts w:cs="Arial"/>
        </w:rPr>
        <w:t>Ruan Patrick de Souza - 1173</w:t>
      </w:r>
    </w:p>
    <w:p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8280388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19"/>
        <w:gridCol w:w="1792"/>
        <w:gridCol w:w="3073"/>
        <w:gridCol w:w="1673"/>
        <w:gridCol w:w="1783"/>
        <w:gridCol w:w="1412"/>
      </w:tblGrid>
      <w:tr w:rsidR="00240BB3" w:rsidTr="002476AA">
        <w:trPr>
          <w:cantSplit/>
          <w:tblHeader/>
          <w:jc w:val="center"/>
        </w:trPr>
        <w:tc>
          <w:tcPr>
            <w:tcW w:w="1019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792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07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73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195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792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2476AA" w:rsidRDefault="002476AA" w:rsidP="002476AA">
            <w:pPr>
              <w:snapToGrid w:val="0"/>
              <w:jc w:val="center"/>
            </w:pPr>
            <w:r w:rsidRPr="00A053A3">
              <w:t xml:space="preserve">Lucas Riboli </w:t>
            </w:r>
          </w:p>
          <w:p w:rsidR="002476AA" w:rsidRDefault="002476AA" w:rsidP="002476AA">
            <w:pPr>
              <w:snapToGrid w:val="0"/>
              <w:jc w:val="center"/>
            </w:pPr>
            <w:r>
              <w:t>Pedro Henrique</w:t>
            </w:r>
          </w:p>
          <w:p w:rsidR="00240BB3" w:rsidRPr="009546D5" w:rsidRDefault="002476AA" w:rsidP="009546D5">
            <w:pPr>
              <w:snapToGrid w:val="0"/>
              <w:jc w:val="center"/>
            </w:pPr>
            <w:r w:rsidRPr="00B0423E"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7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76AA" w:rsidP="00AD6438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78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MarinaVilela</w:t>
            </w:r>
          </w:p>
        </w:tc>
        <w:tc>
          <w:tcPr>
            <w:tcW w:w="1412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76AA" w:rsidP="00AD6438">
            <w:pPr>
              <w:snapToGrid w:val="0"/>
              <w:jc w:val="center"/>
            </w:pPr>
            <w:r>
              <w:t>14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42493" w:rsidRDefault="00D42493" w:rsidP="00D42493">
            <w:pPr>
              <w:snapToGrid w:val="0"/>
              <w:jc w:val="center"/>
            </w:pPr>
            <w:r w:rsidRPr="00A053A3">
              <w:t xml:space="preserve">Lucas Riboli </w:t>
            </w:r>
          </w:p>
          <w:p w:rsidR="00D42493" w:rsidRDefault="00D42493" w:rsidP="00D42493">
            <w:pPr>
              <w:snapToGrid w:val="0"/>
              <w:jc w:val="center"/>
            </w:pPr>
            <w:r>
              <w:t>Pedro Henrique</w:t>
            </w:r>
          </w:p>
          <w:p w:rsidR="00240BB3" w:rsidRDefault="00D42493" w:rsidP="00D42493">
            <w:pPr>
              <w:snapToGrid w:val="0"/>
              <w:jc w:val="center"/>
            </w:pPr>
            <w:r w:rsidRPr="00B0423E"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42493" w:rsidP="00240BB3">
            <w:pPr>
              <w:snapToGrid w:val="0"/>
              <w:jc w:val="center"/>
            </w:pPr>
            <w:r>
              <w:t>Estrutura Analítica de Projeto (EAP) e Dicionário EAP.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42493" w:rsidP="00AD6438">
            <w:pPr>
              <w:snapToGrid w:val="0"/>
              <w:jc w:val="center"/>
            </w:pPr>
            <w:r>
              <w:t>19/08/2017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B05728" w:rsidP="00AD6438">
            <w:pPr>
              <w:snapToGrid w:val="0"/>
              <w:jc w:val="center"/>
            </w:pPr>
            <w:r>
              <w:t>23/08/2017</w:t>
            </w:r>
          </w:p>
        </w:tc>
      </w:tr>
      <w:tr w:rsidR="00BB7F31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BB7F31" w:rsidRDefault="00BB7F31" w:rsidP="00240BB3">
            <w:pPr>
              <w:jc w:val="center"/>
            </w:pPr>
            <w:r>
              <w:t>V0.3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B7F31" w:rsidRDefault="00BB7F31" w:rsidP="00D42493">
            <w:pPr>
              <w:snapToGrid w:val="0"/>
              <w:jc w:val="center"/>
            </w:pPr>
            <w:r>
              <w:t>Lucas Riboli</w:t>
            </w:r>
          </w:p>
          <w:p w:rsidR="00BB7F31" w:rsidRDefault="00BB7F31" w:rsidP="00D42493">
            <w:pPr>
              <w:snapToGrid w:val="0"/>
              <w:jc w:val="center"/>
            </w:pPr>
            <w:r>
              <w:t>Pedro Henrique</w:t>
            </w:r>
          </w:p>
          <w:p w:rsidR="00BB7F31" w:rsidRPr="00A053A3" w:rsidRDefault="00BB7F31" w:rsidP="00D42493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B7F31" w:rsidRPr="00435BFF" w:rsidRDefault="00435BFF" w:rsidP="00240BB3">
            <w:pPr>
              <w:snapToGrid w:val="0"/>
              <w:jc w:val="center"/>
            </w:pPr>
            <w:r>
              <w:t>Cronograma de atividades.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B7F31" w:rsidRDefault="00BB7F31" w:rsidP="00AD6438">
            <w:pPr>
              <w:snapToGrid w:val="0"/>
              <w:jc w:val="center"/>
            </w:pPr>
            <w:r>
              <w:t>26/08/2017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B7F31" w:rsidRDefault="00BB7F31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Marina Vilela 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B7F31" w:rsidRDefault="00B05728" w:rsidP="00AD6438">
            <w:pPr>
              <w:snapToGrid w:val="0"/>
              <w:jc w:val="center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27/08/2017</w:t>
            </w:r>
          </w:p>
        </w:tc>
      </w:tr>
      <w:tr w:rsidR="00F87F53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F87F53" w:rsidRDefault="00F87F53" w:rsidP="00F87F53">
            <w:pPr>
              <w:jc w:val="center"/>
            </w:pPr>
            <w:r>
              <w:t>V0.4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F87F53" w:rsidRDefault="00F87F53" w:rsidP="00F87F53">
            <w:pPr>
              <w:snapToGrid w:val="0"/>
              <w:jc w:val="center"/>
            </w:pPr>
            <w:r>
              <w:t>Lucas Riboli</w:t>
            </w:r>
          </w:p>
          <w:p w:rsidR="00F87F53" w:rsidRDefault="00F87F53" w:rsidP="00F87F53">
            <w:pPr>
              <w:snapToGrid w:val="0"/>
              <w:jc w:val="center"/>
            </w:pPr>
            <w:r>
              <w:t>Pedro Henrique</w:t>
            </w:r>
          </w:p>
          <w:p w:rsidR="00F87F53" w:rsidRDefault="00F87F53" w:rsidP="00F87F53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87F53" w:rsidRDefault="00F87F53" w:rsidP="00F87F5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87F53" w:rsidRDefault="00F87F53" w:rsidP="00F87F53">
            <w:pPr>
              <w:snapToGrid w:val="0"/>
              <w:jc w:val="center"/>
            </w:pPr>
            <w:r>
              <w:t>17/09/2017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87F53" w:rsidRDefault="00F87F53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Marina Vilela 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87F53" w:rsidRDefault="009C42CC" w:rsidP="009C42CC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09</w:t>
            </w:r>
            <w:r w:rsidR="00F87F53">
              <w:rPr>
                <w:rFonts w:ascii="Calibri" w:hAnsi="Calibri" w:cs="Calibri"/>
                <w:color w:val="000000"/>
                <w:shd w:val="clear" w:color="auto" w:fill="FFFFFF"/>
              </w:rPr>
              <w:t>/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10</w:t>
            </w:r>
            <w:r w:rsidR="00F87F53">
              <w:rPr>
                <w:rFonts w:ascii="Calibri" w:hAnsi="Calibri" w:cs="Calibri"/>
                <w:color w:val="000000"/>
                <w:shd w:val="clear" w:color="auto" w:fill="FFFFFF"/>
              </w:rPr>
              <w:t>/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2017</w:t>
            </w:r>
          </w:p>
        </w:tc>
      </w:tr>
      <w:tr w:rsidR="002B10DA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B10DA" w:rsidRDefault="002B10DA" w:rsidP="00F87F53">
            <w:pPr>
              <w:jc w:val="center"/>
            </w:pPr>
            <w:r>
              <w:t>V0.5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2B10DA" w:rsidRDefault="002B10DA" w:rsidP="002B10DA">
            <w:pPr>
              <w:snapToGrid w:val="0"/>
              <w:jc w:val="center"/>
            </w:pPr>
            <w:r>
              <w:t>Lucas Riboli</w:t>
            </w:r>
          </w:p>
          <w:p w:rsidR="002B10DA" w:rsidRDefault="002B10DA" w:rsidP="002B10DA">
            <w:pPr>
              <w:snapToGrid w:val="0"/>
              <w:jc w:val="center"/>
            </w:pPr>
            <w:r>
              <w:t>Pedro Henrique</w:t>
            </w:r>
          </w:p>
          <w:p w:rsidR="002B10DA" w:rsidRDefault="002B10DA" w:rsidP="002B10DA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B10DA" w:rsidRDefault="002B10DA" w:rsidP="002B10DA">
            <w:pPr>
              <w:snapToGrid w:val="0"/>
              <w:jc w:val="center"/>
            </w:pPr>
            <w:r>
              <w:t>Diagrama de caso de uso e Fluxos de eventos de uso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B10DA" w:rsidRDefault="002B10DA" w:rsidP="00F87F53">
            <w:pPr>
              <w:snapToGrid w:val="0"/>
              <w:jc w:val="center"/>
            </w:pPr>
            <w:r>
              <w:t>01/10/2017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B10DA" w:rsidRDefault="002B10DA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B10DA" w:rsidRDefault="009C42CC" w:rsidP="00F87F53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09/10/2017</w:t>
            </w:r>
          </w:p>
        </w:tc>
      </w:tr>
      <w:tr w:rsidR="00C47253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C47253" w:rsidRDefault="00C47253" w:rsidP="00F87F53">
            <w:pPr>
              <w:jc w:val="center"/>
            </w:pPr>
            <w:r>
              <w:t>V0.6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C47253" w:rsidRDefault="00C47253" w:rsidP="00C47253">
            <w:pPr>
              <w:snapToGrid w:val="0"/>
              <w:jc w:val="center"/>
            </w:pPr>
            <w:r>
              <w:t>Lucas Riboli</w:t>
            </w:r>
          </w:p>
          <w:p w:rsidR="00C47253" w:rsidRDefault="00C47253" w:rsidP="00C47253">
            <w:pPr>
              <w:snapToGrid w:val="0"/>
              <w:jc w:val="center"/>
            </w:pPr>
            <w:r>
              <w:t>Pedro Henrique</w:t>
            </w:r>
          </w:p>
          <w:p w:rsidR="00C47253" w:rsidRDefault="00C47253" w:rsidP="00C47253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C47253" w:rsidRDefault="00C47253" w:rsidP="002B10DA">
            <w:pPr>
              <w:snapToGrid w:val="0"/>
              <w:jc w:val="center"/>
            </w:pPr>
            <w:r>
              <w:t>Storyboarding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C47253" w:rsidRDefault="00C47253" w:rsidP="00F87F53">
            <w:pPr>
              <w:snapToGrid w:val="0"/>
              <w:jc w:val="center"/>
            </w:pPr>
            <w:r>
              <w:t>08/10/2017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C47253" w:rsidRDefault="00C47253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C47253" w:rsidRDefault="00180F21" w:rsidP="00180F21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29</w:t>
            </w:r>
            <w:r w:rsidR="00C47253">
              <w:rPr>
                <w:rFonts w:ascii="Calibri" w:hAnsi="Calibri" w:cs="Calibri"/>
                <w:color w:val="000000"/>
                <w:shd w:val="clear" w:color="auto" w:fill="FFFFFF"/>
              </w:rPr>
              <w:t>/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10</w:t>
            </w:r>
            <w:r w:rsidR="00C47253">
              <w:rPr>
                <w:rFonts w:ascii="Calibri" w:hAnsi="Calibri" w:cs="Calibri"/>
                <w:color w:val="000000"/>
                <w:shd w:val="clear" w:color="auto" w:fill="FFFFFF"/>
              </w:rPr>
              <w:t>/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2017</w:t>
            </w:r>
          </w:p>
        </w:tc>
      </w:tr>
      <w:tr w:rsidR="009C42CC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C42CC" w:rsidRDefault="009C42CC" w:rsidP="00F87F53">
            <w:pPr>
              <w:jc w:val="center"/>
            </w:pPr>
            <w:r>
              <w:t>V0.7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C42CC" w:rsidRDefault="009C42CC" w:rsidP="009C42CC">
            <w:pPr>
              <w:snapToGrid w:val="0"/>
              <w:jc w:val="center"/>
            </w:pPr>
            <w:r>
              <w:t>Lucas Riboli</w:t>
            </w:r>
          </w:p>
          <w:p w:rsidR="009C42CC" w:rsidRDefault="009C42CC" w:rsidP="009C42CC">
            <w:pPr>
              <w:snapToGrid w:val="0"/>
              <w:jc w:val="center"/>
            </w:pPr>
            <w:r>
              <w:t>Pedro Henrique</w:t>
            </w:r>
          </w:p>
          <w:p w:rsidR="009C42CC" w:rsidRDefault="009C42CC" w:rsidP="009C42CC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C42CC" w:rsidRDefault="009C42CC" w:rsidP="002B10DA">
            <w:pPr>
              <w:snapToGrid w:val="0"/>
              <w:jc w:val="center"/>
            </w:pPr>
            <w:r>
              <w:t>Diagrama de Atividades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C42CC" w:rsidRDefault="009C42CC" w:rsidP="00F87F53">
            <w:pPr>
              <w:snapToGrid w:val="0"/>
              <w:jc w:val="center"/>
            </w:pPr>
            <w:r>
              <w:t>10/10/2017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C42CC" w:rsidRDefault="009C42CC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C42CC" w:rsidRDefault="00180F21" w:rsidP="00F87F53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29/10/2017</w:t>
            </w:r>
          </w:p>
        </w:tc>
      </w:tr>
      <w:tr w:rsidR="004734FD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4734FD" w:rsidRDefault="004734FD" w:rsidP="00F87F53">
            <w:pPr>
              <w:jc w:val="center"/>
            </w:pPr>
            <w:r>
              <w:t>V0.8</w:t>
            </w:r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4734FD" w:rsidRDefault="004734FD" w:rsidP="004734FD">
            <w:pPr>
              <w:snapToGrid w:val="0"/>
              <w:jc w:val="center"/>
            </w:pPr>
            <w:r>
              <w:t>Lucas Riboli</w:t>
            </w:r>
          </w:p>
          <w:p w:rsidR="004734FD" w:rsidRDefault="004734FD" w:rsidP="004734FD">
            <w:pPr>
              <w:snapToGrid w:val="0"/>
              <w:jc w:val="center"/>
            </w:pPr>
            <w:r>
              <w:t>Pedro Henrique</w:t>
            </w:r>
          </w:p>
          <w:p w:rsidR="004734FD" w:rsidRDefault="004734FD" w:rsidP="004734FD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4734FD" w:rsidRDefault="004734FD" w:rsidP="002B10DA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4734FD" w:rsidRDefault="004734FD" w:rsidP="00F87F53">
            <w:pPr>
              <w:snapToGrid w:val="0"/>
              <w:jc w:val="center"/>
            </w:pPr>
            <w:r>
              <w:t>22/10/2017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4734FD" w:rsidRDefault="004734FD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4734FD" w:rsidRDefault="00180F21" w:rsidP="00F87F53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29/10/2017</w:t>
            </w:r>
          </w:p>
        </w:tc>
      </w:tr>
      <w:tr w:rsidR="009F6D12" w:rsidTr="002476AA">
        <w:trPr>
          <w:cantSplit/>
          <w:trHeight w:val="275"/>
          <w:jc w:val="center"/>
        </w:trPr>
        <w:tc>
          <w:tcPr>
            <w:tcW w:w="1019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F6D12" w:rsidRDefault="0063647F" w:rsidP="00F87F53">
            <w:pPr>
              <w:jc w:val="center"/>
            </w:pPr>
            <w:r>
              <w:t>V1.0</w:t>
            </w:r>
            <w:bookmarkStart w:id="1" w:name="_GoBack"/>
            <w:bookmarkEnd w:id="1"/>
          </w:p>
        </w:tc>
        <w:tc>
          <w:tcPr>
            <w:tcW w:w="1792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F6D12" w:rsidRDefault="009F6D12" w:rsidP="009F6D12">
            <w:pPr>
              <w:snapToGrid w:val="0"/>
              <w:jc w:val="center"/>
            </w:pPr>
            <w:r>
              <w:t>Lucas Riboli</w:t>
            </w:r>
          </w:p>
          <w:p w:rsidR="009F6D12" w:rsidRDefault="009F6D12" w:rsidP="009F6D12">
            <w:pPr>
              <w:snapToGrid w:val="0"/>
              <w:jc w:val="center"/>
            </w:pPr>
            <w:r>
              <w:t>Pedro Henrique</w:t>
            </w:r>
          </w:p>
          <w:p w:rsidR="009F6D12" w:rsidRDefault="009F6D12" w:rsidP="009F6D12">
            <w:pPr>
              <w:snapToGrid w:val="0"/>
              <w:jc w:val="center"/>
            </w:pPr>
            <w:r>
              <w:t>Ruan Patrick</w:t>
            </w:r>
          </w:p>
        </w:tc>
        <w:tc>
          <w:tcPr>
            <w:tcW w:w="30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F6D12" w:rsidRDefault="009F6D12" w:rsidP="004D5C23">
            <w:pPr>
              <w:snapToGrid w:val="0"/>
              <w:jc w:val="center"/>
            </w:pPr>
            <w:r>
              <w:t>Diagrama de Sequência</w:t>
            </w:r>
            <w:r w:rsidR="004D5C23">
              <w:t>//Documento Completo</w:t>
            </w:r>
          </w:p>
        </w:tc>
        <w:tc>
          <w:tcPr>
            <w:tcW w:w="167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F6D12" w:rsidRDefault="007A4E49" w:rsidP="00F87F53">
            <w:pPr>
              <w:snapToGrid w:val="0"/>
              <w:jc w:val="center"/>
            </w:pPr>
            <w:r>
              <w:t>12/11/2017</w:t>
            </w:r>
          </w:p>
        </w:tc>
        <w:tc>
          <w:tcPr>
            <w:tcW w:w="178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F6D12" w:rsidRDefault="007A4E49" w:rsidP="00F87F5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12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F6D12" w:rsidRDefault="007A4E49" w:rsidP="00F87F53">
            <w:pPr>
              <w:snapToGrid w:val="0"/>
              <w:jc w:val="center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xx/xx/xxxx</w:t>
            </w: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8280389"/>
      <w:r>
        <w:lastRenderedPageBreak/>
        <w:t>Índice</w:t>
      </w:r>
      <w:bookmarkEnd w:id="2"/>
    </w:p>
    <w:p w:rsidR="00441DB3" w:rsidRDefault="002A5323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441DB3">
        <w:rPr>
          <w:noProof/>
        </w:rPr>
        <w:t>Tabela de Revisões</w:t>
      </w:r>
      <w:r w:rsidR="00441DB3">
        <w:rPr>
          <w:noProof/>
        </w:rPr>
        <w:tab/>
      </w:r>
      <w:r w:rsidR="00441DB3">
        <w:rPr>
          <w:noProof/>
        </w:rPr>
        <w:fldChar w:fldCharType="begin"/>
      </w:r>
      <w:r w:rsidR="00441DB3">
        <w:rPr>
          <w:noProof/>
        </w:rPr>
        <w:instrText xml:space="preserve"> PAGEREF _Toc498280388 \h </w:instrText>
      </w:r>
      <w:r w:rsidR="00441DB3">
        <w:rPr>
          <w:noProof/>
        </w:rPr>
      </w:r>
      <w:r w:rsidR="00441DB3">
        <w:rPr>
          <w:noProof/>
        </w:rPr>
        <w:fldChar w:fldCharType="separate"/>
      </w:r>
      <w:r w:rsidR="00441DB3">
        <w:rPr>
          <w:noProof/>
        </w:rPr>
        <w:t>2</w:t>
      </w:r>
      <w:r w:rsidR="00441DB3">
        <w:rPr>
          <w:noProof/>
        </w:rPr>
        <w:fldChar w:fldCharType="end"/>
      </w:r>
    </w:p>
    <w:p w:rsidR="00441DB3" w:rsidRDefault="00441DB3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52CA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52CA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B52CA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 xml:space="preserve">Req.1 – </w:t>
      </w:r>
      <w:r w:rsidRPr="00B52CAF">
        <w:rPr>
          <w:noProof/>
        </w:rPr>
        <w:t xml:space="preserve">Login </w:t>
      </w:r>
      <w:r>
        <w:rPr>
          <w:noProof/>
        </w:rPr>
        <w:t>de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 xml:space="preserve">Req.2 – </w:t>
      </w:r>
      <w:r w:rsidRPr="00B52CAF">
        <w:rPr>
          <w:noProof/>
        </w:rPr>
        <w:t xml:space="preserve">Login </w:t>
      </w:r>
      <w:r>
        <w:rPr>
          <w:noProof/>
        </w:rPr>
        <w:t>de gerente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 – Cadastrar produtos da loja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 – Editar dados dos produtos da loja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 – Listar produtos da loja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  – Remover produtos da loja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 – Cadastrar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 – Alterar dados de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 – Listar dados de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 – Cadastrar serviços para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 – Listar os dados de serviços para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 – Cadastrar funcionários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 – Listar funcionários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 – Remover funcionários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 – Conexão do Arquivo ao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Gerente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41DB3" w:rsidRDefault="00441DB3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B52CAF">
        <w:rPr>
          <w:noProof/>
        </w:rPr>
        <w:t>Req.2 – Login de gerente.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Funcionario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441DB3" w:rsidRDefault="00441DB3">
      <w:pPr>
        <w:pStyle w:val="Sumrio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B52CAF">
        <w:rPr>
          <w:noProof/>
        </w:rPr>
        <w:t>Req.1 – Login de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Cadastro de Funcionário pelo Gerente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Listagem de Funcionários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Remoção de Funcionário pelo Gerente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Cadastro de clientes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Edição de clientes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Listagem de clientes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Cadastro de produtos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Edição de produtos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Listagem de produtos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Remoção de produtos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Cadastro de serviços de um cliente pelo Funcionário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415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Listagem de serviços de um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 Utilizar Windows 7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 – Conter interface simples e intuitiva.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Req.12–Máquina deve possuir pelo menos 4Gb de memória RAM.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Req.13 – Máquina deve possuir pelo menos 50Gb de armazenamento livre no HD.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Req.14 - O tempo de cadastro de produtos não deve exceder 2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Req.15 - O tempo de cadastro de funcionários não deve exceder 1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Req.16 - O tempo de cadastro de serviços não deve exceder 1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Req.17 –A resolução mínima da tela deve ser 1366x768.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441DB3" w:rsidRDefault="00441DB3">
      <w:pPr>
        <w:pStyle w:val="Sumrio3"/>
        <w:tabs>
          <w:tab w:val="left" w:pos="1132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Dicionário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441DB3" w:rsidRDefault="00441DB3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441DB3" w:rsidRDefault="00441DB3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_Toc498280456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09003B" w:rsidRDefault="002A5323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280390"/>
      <w:r>
        <w:lastRenderedPageBreak/>
        <w:t>Lista de Figuras</w:t>
      </w:r>
      <w:bookmarkEnd w:id="3"/>
    </w:p>
    <w:p w:rsidR="009546D5" w:rsidRDefault="002A532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39117E">
        <w:rPr>
          <w:noProof/>
        </w:rPr>
        <w:t>Logotipo da companhia</w:t>
      </w:r>
      <w:r w:rsidR="009546D5" w:rsidRPr="009C0996">
        <w:rPr>
          <w:noProof/>
        </w:rPr>
        <w:t>.</w:t>
      </w:r>
      <w:r w:rsidR="009546D5">
        <w:rPr>
          <w:noProof/>
        </w:rPr>
        <w:tab/>
      </w:r>
      <w:r w:rsidR="0075222B">
        <w:rPr>
          <w:noProof/>
        </w:rPr>
        <w:t>8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="0039117E">
        <w:rPr>
          <w:noProof/>
        </w:rPr>
        <w:t xml:space="preserve"> Arquitetura geral do sistema</w:t>
      </w:r>
      <w:r>
        <w:rPr>
          <w:noProof/>
        </w:rPr>
        <w:tab/>
      </w:r>
      <w:r w:rsidR="0075222B">
        <w:rPr>
          <w:noProof/>
        </w:rPr>
        <w:t>8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="0039117E">
        <w:rPr>
          <w:b/>
          <w:noProof/>
        </w:rPr>
        <w:t xml:space="preserve"> </w:t>
      </w:r>
      <w:r w:rsidR="0039117E">
        <w:rPr>
          <w:noProof/>
        </w:rPr>
        <w:t>Diagrama do Projeto Microtec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9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="00E62095">
        <w:rPr>
          <w:b/>
          <w:noProof/>
        </w:rPr>
        <w:t xml:space="preserve"> </w:t>
      </w:r>
      <w:r w:rsidR="0020605A">
        <w:rPr>
          <w:noProof/>
        </w:rPr>
        <w:t>Fluxograma do Projeto Microtec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10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</w:t>
      </w:r>
      <w:r w:rsidR="006E23A8">
        <w:rPr>
          <w:noProof/>
        </w:rPr>
        <w:t>Diagrama de Casos de Uso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15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</w:t>
      </w:r>
      <w:r w:rsidR="00D23DCB">
        <w:rPr>
          <w:noProof/>
        </w:rPr>
        <w:t>Geral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31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</w:t>
      </w:r>
      <w:r w:rsidR="00D23DCB">
        <w:rPr>
          <w:noProof/>
        </w:rPr>
        <w:t>LoginWindow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32</w:t>
      </w:r>
      <w:r w:rsidR="002A5323"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 w:rsidR="002A5323">
        <w:rPr>
          <w:noProof/>
        </w:rPr>
      </w:r>
      <w:r w:rsidR="002A5323">
        <w:rPr>
          <w:noProof/>
        </w:rPr>
        <w:fldChar w:fldCharType="separate"/>
      </w:r>
      <w:r w:rsidR="002A5323">
        <w:rPr>
          <w:noProof/>
        </w:rPr>
        <w:fldChar w:fldCharType="end"/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</w:t>
      </w:r>
      <w:r w:rsidR="00D23DCB">
        <w:rPr>
          <w:noProof/>
        </w:rPr>
        <w:t>MainWindow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32</w:t>
      </w:r>
    </w:p>
    <w:p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</w:t>
      </w:r>
      <w:r w:rsidR="00A4044B">
        <w:rPr>
          <w:noProof/>
        </w:rPr>
        <w:t>ClienteWindow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33</w:t>
      </w:r>
    </w:p>
    <w:p w:rsidR="009546D5" w:rsidRDefault="009546D5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</w:t>
      </w:r>
      <w:r w:rsidR="00A4044B">
        <w:rPr>
          <w:noProof/>
        </w:rPr>
        <w:t>DetalhesCliente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33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1E3F85">
        <w:rPr>
          <w:noProof/>
        </w:rPr>
        <w:t>AdicionaServico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34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1E3F85">
        <w:rPr>
          <w:noProof/>
        </w:rPr>
        <w:t>produtoWindow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34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13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1E3F85">
        <w:rPr>
          <w:noProof/>
        </w:rPr>
        <w:t>detalhesProduto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35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14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1E3F85">
        <w:rPr>
          <w:noProof/>
        </w:rPr>
        <w:t>funcionarioWindow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35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15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1E3F85">
        <w:rPr>
          <w:noProof/>
        </w:rPr>
        <w:t>detalhesFuncionario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36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16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Diagrama de Sequência 1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37</w:t>
      </w:r>
    </w:p>
    <w:p w:rsidR="007F68BB" w:rsidRDefault="00ED4760" w:rsidP="007F68BB">
      <w:pPr>
        <w:pStyle w:val="ndicedeilustraes"/>
        <w:tabs>
          <w:tab w:val="right" w:leader="dot" w:pos="10790"/>
        </w:tabs>
        <w:rPr>
          <w:b/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17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Diagrama de Sequência 2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38</w:t>
      </w:r>
      <w:r w:rsidR="007F68BB" w:rsidRPr="007F68BB">
        <w:rPr>
          <w:b/>
          <w:noProof/>
        </w:rPr>
        <w:t xml:space="preserve"> </w:t>
      </w:r>
    </w:p>
    <w:p w:rsidR="00ED4760" w:rsidRDefault="007F68BB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18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40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1</w:t>
      </w:r>
      <w:r w:rsidR="004C0FB2">
        <w:rPr>
          <w:b/>
          <w:noProof/>
        </w:rPr>
        <w:t>9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Diagrama de Atividades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40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20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Tela de Login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41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Menu Principal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41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Listagem de Clientes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42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23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D4550B">
        <w:rPr>
          <w:noProof/>
        </w:rPr>
        <w:t>Detalhes do Cliente (Cadastrar)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42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24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Detalhes do Cliente (Editar)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43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25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Detalhes do Serviço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44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26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Listagem de Produtos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44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27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Detalhes de Produto (Novo)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45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826031">
        <w:rPr>
          <w:b/>
          <w:noProof/>
        </w:rPr>
        <w:t>2</w:t>
      </w:r>
      <w:r w:rsidR="004C0FB2">
        <w:rPr>
          <w:b/>
          <w:noProof/>
        </w:rPr>
        <w:t>8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Detalhes de Produto (Editar)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45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29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Listagem de Funcionários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46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30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CE7117">
        <w:rPr>
          <w:noProof/>
        </w:rPr>
        <w:t>Cadastro de novo Funcionário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46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alt</w:t>
      </w:r>
      <w:r w:rsidR="00BC74E3">
        <w:rPr>
          <w:noProof/>
        </w:rPr>
        <w:t>eração de cadastro de Cliente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46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cadastro de funcionário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47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33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exclusão do funcionário selecionado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47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34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cadastro de novo cliente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47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35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edição de produto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48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36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cadastro de novo produto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48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37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Confirma exclusão de produto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48</w:t>
      </w:r>
    </w:p>
    <w:p w:rsidR="00ED4760" w:rsidRDefault="00ED4760" w:rsidP="00ED4760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38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="004D5C23">
        <w:rPr>
          <w:noProof/>
        </w:rPr>
        <w:t>Verifique preenchimento de campos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48</w:t>
      </w:r>
    </w:p>
    <w:p w:rsidR="004D5C23" w:rsidRDefault="004D5C23" w:rsidP="004D5C23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39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 w:rsidR="0075222B">
        <w:rPr>
          <w:noProof/>
        </w:rPr>
        <w:t>49</w:t>
      </w:r>
    </w:p>
    <w:p w:rsidR="004D5C23" w:rsidRDefault="004D5C23" w:rsidP="004D5C23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 xml:space="preserve">Figura </w:t>
      </w:r>
      <w:r w:rsidR="004C0FB2">
        <w:rPr>
          <w:b/>
          <w:noProof/>
        </w:rPr>
        <w:t>40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 w:rsidR="0045005A">
        <w:rPr>
          <w:noProof/>
        </w:rPr>
        <w:t>52</w:t>
      </w:r>
    </w:p>
    <w:p w:rsidR="004D5C23" w:rsidRPr="004D5C23" w:rsidRDefault="004D5C23" w:rsidP="004D5C23">
      <w:pPr>
        <w:rPr>
          <w:rFonts w:eastAsiaTheme="minorEastAsia"/>
        </w:rPr>
      </w:pPr>
    </w:p>
    <w:p w:rsidR="0009003B" w:rsidRDefault="002A5323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8280391"/>
      <w:r>
        <w:lastRenderedPageBreak/>
        <w:t>Lista de Tabelas</w:t>
      </w:r>
      <w:bookmarkEnd w:id="4"/>
    </w:p>
    <w:p w:rsidR="00772DA0" w:rsidRDefault="002A5323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 w:rsidR="0009003B"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F13B6D">
        <w:rPr>
          <w:noProof/>
        </w:rPr>
        <w:t>11</w:t>
      </w:r>
    </w:p>
    <w:p w:rsidR="009B577E" w:rsidRDefault="002A5323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end"/>
      </w:r>
      <w:r w:rsidR="009B577E" w:rsidRPr="00670CC0">
        <w:rPr>
          <w:b/>
          <w:noProof/>
        </w:rPr>
        <w:t>Tabela 02 -</w:t>
      </w:r>
      <w:r w:rsidR="009B577E" w:rsidRPr="00670CC0">
        <w:rPr>
          <w:noProof/>
        </w:rPr>
        <w:t xml:space="preserve"> Requisito Req.2.</w:t>
      </w:r>
      <w:r w:rsidR="009B577E">
        <w:rPr>
          <w:noProof/>
        </w:rPr>
        <w:tab/>
      </w:r>
      <w:r w:rsidR="00F13B6D">
        <w:rPr>
          <w:noProof/>
        </w:rPr>
        <w:t>11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03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Req.3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11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04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Req.4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11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05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Req.5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12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06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Req.6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12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07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Req.7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12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08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Req.8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12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09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Req.9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12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10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Req.10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13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11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 11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13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12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 12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13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13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 13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13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14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Req.14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13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15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Req.15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14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16</w:t>
      </w:r>
      <w:r w:rsidRPr="00670CC0">
        <w:rPr>
          <w:b/>
          <w:noProof/>
        </w:rPr>
        <w:t xml:space="preserve"> -</w:t>
      </w:r>
      <w:r>
        <w:rPr>
          <w:noProof/>
        </w:rPr>
        <w:t xml:space="preserve"> Requisito Req.16</w:t>
      </w:r>
      <w:r>
        <w:rPr>
          <w:noProof/>
        </w:rPr>
        <w:tab/>
      </w:r>
      <w:r w:rsidR="00F13B6D">
        <w:rPr>
          <w:noProof/>
        </w:rPr>
        <w:t>14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17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D3275A" w:rsidRPr="00D3275A">
        <w:rPr>
          <w:noProof/>
        </w:rPr>
        <w:t>Fluxo de evento principal &lt; Login do Gerente 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17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18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D3275A" w:rsidRPr="00D3275A">
        <w:rPr>
          <w:noProof/>
        </w:rPr>
        <w:t>Fluxo de evento principal &lt;Login do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18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19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D3275A" w:rsidRPr="00D3275A">
        <w:rPr>
          <w:noProof/>
        </w:rPr>
        <w:t>Fluxo de evento principal &lt; Cadastro de Funcionário pelo Gerente &gt;</w:t>
      </w:r>
      <w:r>
        <w:rPr>
          <w:noProof/>
        </w:rPr>
        <w:tab/>
      </w:r>
      <w:r w:rsidR="00F13B6D">
        <w:rPr>
          <w:noProof/>
        </w:rPr>
        <w:t>19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20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 &lt;Listagem de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20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21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 xml:space="preserve"> &lt;Remoção de Funcionário pelo Gerente&gt;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21</w:t>
      </w:r>
    </w:p>
    <w:p w:rsidR="009B577E" w:rsidRDefault="009B577E" w:rsidP="009B577E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22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>&lt;Cadastro de clientes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22</w:t>
      </w: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</w:t>
      </w:r>
      <w:r w:rsidR="00BF1D45">
        <w:rPr>
          <w:b/>
          <w:noProof/>
        </w:rPr>
        <w:t>a 23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 xml:space="preserve"> &lt;Edição de clientes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23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24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 xml:space="preserve"> &lt;Listagem de clientes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24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25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>&lt;Cadastro de produtos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25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26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>&lt;Edição de produtos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26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27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>&lt;Listagem de produtos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26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28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>&lt;Remoção de produtos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27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Default="003F3C99" w:rsidP="003F3C99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29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>&lt;Cadastro de serviços de um cliente pelo Funcionário&gt;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28</w:t>
      </w:r>
    </w:p>
    <w:p w:rsidR="003F3C99" w:rsidRDefault="003F3C99" w:rsidP="003F3C99">
      <w:pPr>
        <w:pStyle w:val="Sumrio1"/>
        <w:tabs>
          <w:tab w:val="right" w:leader="dot" w:pos="10773"/>
        </w:tabs>
        <w:rPr>
          <w:rFonts w:ascii="Arial" w:hAnsi="Arial" w:cs="Arial"/>
        </w:rPr>
        <w:sectPr w:rsidR="003F3C99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Pr="00C14F60" w:rsidRDefault="003F3C99" w:rsidP="00C14F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sectPr w:rsidR="003F3C99" w:rsidRPr="00C14F60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670CC0">
        <w:rPr>
          <w:b/>
          <w:noProof/>
        </w:rPr>
        <w:lastRenderedPageBreak/>
        <w:t>Tabel</w:t>
      </w:r>
      <w:r w:rsidR="00BF1D45">
        <w:rPr>
          <w:b/>
          <w:noProof/>
        </w:rPr>
        <w:t>a 30</w:t>
      </w:r>
      <w:r w:rsidRPr="00670CC0">
        <w:rPr>
          <w:b/>
          <w:noProof/>
        </w:rPr>
        <w:t xml:space="preserve"> -</w:t>
      </w:r>
      <w:r w:rsidRPr="00670CC0">
        <w:rPr>
          <w:noProof/>
        </w:rPr>
        <w:t xml:space="preserve"> </w:t>
      </w:r>
      <w:r w:rsidR="00C14F60" w:rsidRPr="00D3275A">
        <w:rPr>
          <w:noProof/>
        </w:rPr>
        <w:t>Fluxo de evento</w:t>
      </w:r>
      <w:r w:rsidR="00C14F60">
        <w:rPr>
          <w:noProof/>
        </w:rPr>
        <w:t xml:space="preserve"> principal</w:t>
      </w:r>
      <w:r w:rsidR="00C14F60">
        <w:rPr>
          <w:noProof/>
        </w:rPr>
        <w:t xml:space="preserve"> &lt;Listagem de serviços de um cliente&gt;</w:t>
      </w:r>
      <w:r w:rsidRPr="00670CC0">
        <w:rPr>
          <w:noProof/>
        </w:rPr>
        <w:t>.</w:t>
      </w:r>
      <w:r>
        <w:rPr>
          <w:noProof/>
        </w:rPr>
        <w:tab/>
      </w:r>
      <w:r w:rsidR="00F13B6D">
        <w:rPr>
          <w:noProof/>
        </w:rPr>
        <w:t>29</w:t>
      </w:r>
    </w:p>
    <w:p w:rsidR="003F3C99" w:rsidRPr="00C14F60" w:rsidRDefault="003F3C99" w:rsidP="00C14F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sectPr w:rsidR="003F3C99" w:rsidRPr="00C14F60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Pr="00C14F60" w:rsidRDefault="003F3C99" w:rsidP="00C14F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sectPr w:rsidR="003F3C99" w:rsidRPr="00C14F60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Pr="00C14F60" w:rsidRDefault="003F3C99" w:rsidP="00C14F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sectPr w:rsidR="003F3C99" w:rsidRPr="00C14F60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Pr="00C14F60" w:rsidRDefault="003F3C99" w:rsidP="00C14F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sectPr w:rsidR="003F3C99" w:rsidRPr="00C14F60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F3C99" w:rsidRPr="00C14F60" w:rsidRDefault="003F3C99" w:rsidP="00C14F6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sectPr w:rsidR="003F3C99" w:rsidRPr="00C14F60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5" w:name="_Toc498280392"/>
      <w:r>
        <w:lastRenderedPageBreak/>
        <w:t>Introdução</w:t>
      </w:r>
      <w:bookmarkEnd w:id="5"/>
    </w:p>
    <w:p w:rsidR="0009003B" w:rsidRDefault="0009003B">
      <w:pPr>
        <w:pStyle w:val="Ttulo2"/>
        <w:rPr>
          <w:color w:val="000000"/>
        </w:rPr>
      </w:pPr>
      <w:bookmarkStart w:id="6" w:name="_Toc498280393"/>
      <w:r>
        <w:t>Definições, Acrônimos e Abreviaturas</w:t>
      </w:r>
      <w:bookmarkEnd w:id="6"/>
    </w:p>
    <w:p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:rsidR="00A535AF" w:rsidRPr="00A535AF" w:rsidRDefault="00A535A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r w:rsidRPr="00A535AF">
        <w:rPr>
          <w:rFonts w:ascii="Arial" w:hAnsi="Arial" w:cs="Arial"/>
          <w:b/>
          <w:i w:val="0"/>
          <w:color w:val="000000"/>
        </w:rPr>
        <w:t>EAP</w:t>
      </w:r>
      <w:r>
        <w:rPr>
          <w:rFonts w:ascii="Arial" w:hAnsi="Arial" w:cs="Arial"/>
          <w:b/>
          <w:i w:val="0"/>
          <w:color w:val="000000"/>
        </w:rPr>
        <w:t xml:space="preserve"> – </w:t>
      </w:r>
      <w:r w:rsidRPr="00A535AF">
        <w:rPr>
          <w:rFonts w:ascii="Arial" w:hAnsi="Arial" w:cs="Arial"/>
          <w:i w:val="0"/>
          <w:color w:val="000000"/>
        </w:rPr>
        <w:t>Sigla</w:t>
      </w:r>
      <w:r>
        <w:rPr>
          <w:rFonts w:ascii="Arial" w:hAnsi="Arial" w:cs="Arial"/>
          <w:i w:val="0"/>
          <w:color w:val="000000"/>
        </w:rPr>
        <w:t xml:space="preserve"> que significa Estrutura Analítica de Projeto, um processo que define as entregas do projeto e sua subdivisão em partes menores.</w:t>
      </w:r>
    </w:p>
    <w:bookmarkEnd w:id="7"/>
    <w:p w:rsidR="00441DB3" w:rsidRDefault="00441DB3" w:rsidP="00441DB3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Login – </w:t>
      </w:r>
      <w:r>
        <w:rPr>
          <w:rFonts w:ascii="Arial" w:hAnsi="Arial" w:cs="Arial"/>
          <w:i w:val="0"/>
          <w:color w:val="000000"/>
        </w:rPr>
        <w:t>Autenticação de usuário em um sistema</w:t>
      </w:r>
    </w:p>
    <w:p w:rsidR="00441DB3" w:rsidRPr="00441DB3" w:rsidRDefault="00441DB3" w:rsidP="00441DB3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CaU – </w:t>
      </w:r>
      <w:r>
        <w:rPr>
          <w:rFonts w:ascii="Arial" w:hAnsi="Arial" w:cs="Arial"/>
          <w:i w:val="0"/>
          <w:color w:val="000000"/>
        </w:rPr>
        <w:t>Caso de uso.</w:t>
      </w:r>
    </w:p>
    <w:p w:rsidR="00A535AF" w:rsidRDefault="001F77DC" w:rsidP="009B64D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Markup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–</w:t>
      </w:r>
      <w:r>
        <w:rPr>
          <w:rFonts w:ascii="Arial" w:hAnsi="Arial" w:cs="Arial"/>
        </w:rPr>
        <w:t xml:space="preserve"> Arquivo que define posicionamento de elementos em uma determinada tela.</w:t>
      </w:r>
    </w:p>
    <w:p w:rsidR="006B0C69" w:rsidRPr="006B0C69" w:rsidRDefault="006B0C69" w:rsidP="009B64D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MVVM – </w:t>
      </w:r>
      <w:r>
        <w:rPr>
          <w:rFonts w:ascii="Arial" w:hAnsi="Arial" w:cs="Arial"/>
        </w:rPr>
        <w:t>Sigla que representa o modelo ModelView-ViewModel.</w:t>
      </w:r>
    </w:p>
    <w:p w:rsidR="0009003B" w:rsidRDefault="0009003B">
      <w:pPr>
        <w:pStyle w:val="Ttulo1"/>
      </w:pPr>
      <w:bookmarkStart w:id="8" w:name="_Toc498280394"/>
      <w:r>
        <w:lastRenderedPageBreak/>
        <w:t>Visão geral</w:t>
      </w:r>
      <w:bookmarkEnd w:id="8"/>
    </w:p>
    <w:p w:rsidR="0009003B" w:rsidRDefault="0009003B">
      <w:pPr>
        <w:pStyle w:val="Ttulo2"/>
      </w:pPr>
      <w:bookmarkStart w:id="9" w:name="_Toc498280395"/>
      <w:r>
        <w:t>Introdução</w:t>
      </w:r>
      <w:bookmarkEnd w:id="9"/>
    </w:p>
    <w:p w:rsidR="002476AA" w:rsidRDefault="002476AA" w:rsidP="002476AA">
      <w:pPr>
        <w:ind w:firstLine="708"/>
        <w:jc w:val="both"/>
      </w:pPr>
      <w:r>
        <w:t xml:space="preserve">O software desenvolvido para a empresa Microtec faz o gerenciamento de clientes, serviços requisitados, produtos </w:t>
      </w:r>
      <w:r w:rsidR="00962727">
        <w:t>à</w:t>
      </w:r>
      <w:r>
        <w:t xml:space="preserve"> venda e suas informações. Ele visa atender a demanda de controle de serviços em suas filiais no interior do Brasil.</w:t>
      </w:r>
    </w:p>
    <w:p w:rsidR="002476AA" w:rsidRDefault="002476AA" w:rsidP="002476AA">
      <w:pPr>
        <w:ind w:firstLine="708"/>
        <w:jc w:val="both"/>
      </w:pPr>
      <w:r>
        <w:t>A Microtec é uma empresa especializada no ramo da informática, vendendo aos seus clientes peças, acessórios e periféricos para computador e oferecendo serviços de manutenção, reparo, instalação de redes, remoção de vírus e formatação de computadores.</w:t>
      </w:r>
    </w:p>
    <w:p w:rsidR="002476AA" w:rsidRDefault="002476AA" w:rsidP="002476AA">
      <w:pPr>
        <w:ind w:firstLine="708"/>
        <w:jc w:val="both"/>
      </w:pPr>
      <w:r>
        <w:t>A companhia possui 23 anos de tradição no ramo, trabalhando em conjunto com grandes empresas como Microsoft, Microlins e Microchip. Abaixo é apresentado o logotipo da companhia na Figura 1.</w:t>
      </w:r>
    </w:p>
    <w:p w:rsidR="009B64DB" w:rsidRDefault="009B64DB">
      <w:pPr>
        <w:ind w:firstLine="708"/>
        <w:jc w:val="both"/>
        <w:rPr>
          <w:rFonts w:cs="Arial"/>
        </w:rPr>
      </w:pPr>
    </w:p>
    <w:p w:rsidR="002476AA" w:rsidRDefault="002476AA" w:rsidP="002476AA">
      <w:pPr>
        <w:ind w:firstLine="708"/>
        <w:jc w:val="center"/>
        <w:rPr>
          <w:rFonts w:cs="Arial"/>
        </w:rPr>
      </w:pPr>
      <w:r>
        <w:rPr>
          <w:rFonts w:cs="Arial"/>
          <w:noProof/>
          <w:lang w:eastAsia="pt-BR"/>
        </w:rPr>
        <w:drawing>
          <wp:inline distT="0" distB="0" distL="0" distR="0">
            <wp:extent cx="1399540" cy="13995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080" cy="140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AA" w:rsidRPr="002476AA" w:rsidRDefault="002476AA" w:rsidP="002476AA">
      <w:pPr>
        <w:pStyle w:val="Legenda"/>
      </w:pPr>
      <w:r>
        <w:rPr>
          <w:b/>
          <w:i w:val="0"/>
        </w:rPr>
        <w:t xml:space="preserve">Figura </w:t>
      </w:r>
      <w:r w:rsidR="00FD7053">
        <w:rPr>
          <w:b/>
          <w:i w:val="0"/>
        </w:rPr>
        <w:t>1</w:t>
      </w:r>
      <w:r>
        <w:rPr>
          <w:b/>
          <w:i w:val="0"/>
        </w:rPr>
        <w:t xml:space="preserve"> – </w:t>
      </w:r>
      <w:r>
        <w:rPr>
          <w:i w:val="0"/>
        </w:rPr>
        <w:t xml:space="preserve">Logotipo da </w:t>
      </w:r>
      <w:r w:rsidRPr="008E1B4C">
        <w:rPr>
          <w:i w:val="0"/>
        </w:rPr>
        <w:t>companhia</w:t>
      </w:r>
      <w:r>
        <w:rPr>
          <w:i w:val="0"/>
        </w:rPr>
        <w:t>.</w:t>
      </w:r>
    </w:p>
    <w:p w:rsidR="0009003B" w:rsidRDefault="0009003B">
      <w:pPr>
        <w:pStyle w:val="Ttulo2"/>
        <w:rPr>
          <w:color w:val="000000"/>
        </w:rPr>
      </w:pPr>
      <w:bookmarkStart w:id="10" w:name="_Toc498280396"/>
      <w:r>
        <w:t>Escopo</w:t>
      </w:r>
      <w:bookmarkEnd w:id="10"/>
    </w:p>
    <w:p w:rsidR="002476AA" w:rsidRDefault="002476AA" w:rsidP="002476AA">
      <w:pPr>
        <w:pStyle w:val="Comment"/>
        <w:ind w:firstLine="708"/>
      </w:pPr>
      <w:r>
        <w:rPr>
          <w:i w:val="0"/>
          <w:color w:val="000000"/>
        </w:rPr>
        <w:t>Este projeto consiste em desenvolver um aplicativo capaz de cadastrar e atualizar dados de clientes, serviços requisitados pelos mesmos, produtos à venda na loja e seus dados, conforme demonstra a Figura 2.</w:t>
      </w:r>
    </w:p>
    <w:p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3225800" cy="3225800"/>
            <wp:effectExtent l="0" t="0" r="0" b="0"/>
            <wp:docPr id="1" name="irc_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12" cy="323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FD7053">
        <w:rPr>
          <w:b/>
          <w:i w:val="0"/>
        </w:rPr>
        <w:t>2–</w:t>
      </w:r>
      <w:r w:rsidR="00FD7053">
        <w:rPr>
          <w:i w:val="0"/>
        </w:rPr>
        <w:t>Arquitetura geral do sistema</w:t>
      </w:r>
      <w:r w:rsidR="00C567FC">
        <w:rPr>
          <w:i w:val="0"/>
        </w:rPr>
        <w:t>.</w:t>
      </w:r>
      <w:bookmarkEnd w:id="11"/>
    </w:p>
    <w:p w:rsidR="009B64DB" w:rsidRDefault="009B64DB" w:rsidP="00A60644">
      <w:pPr>
        <w:pStyle w:val="Legenda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2" w:name="_Toc498280397"/>
      <w:r>
        <w:t>Descrição de funcionamento</w:t>
      </w:r>
      <w:bookmarkEnd w:id="12"/>
    </w:p>
    <w:p w:rsidR="002476AA" w:rsidRDefault="002476AA" w:rsidP="002476A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sistema funcionará como um Software de controle de serviços, clientes e estoque. Através de um sistema de cadastro será possível guardar as informações do que for cadastrado em um </w:t>
      </w:r>
      <w:r w:rsidR="00A741B7">
        <w:rPr>
          <w:i w:val="0"/>
          <w:color w:val="000000"/>
        </w:rPr>
        <w:t>arquivo compartilhado</w:t>
      </w:r>
      <w:r>
        <w:rPr>
          <w:i w:val="0"/>
          <w:color w:val="000000"/>
        </w:rPr>
        <w:t>, sendo possível averiguá-los a qualquer momento. No caso de um cliente</w:t>
      </w:r>
      <w:r w:rsidR="00A741B7">
        <w:rPr>
          <w:i w:val="0"/>
          <w:color w:val="000000"/>
        </w:rPr>
        <w:t>,</w:t>
      </w:r>
      <w:r>
        <w:rPr>
          <w:i w:val="0"/>
          <w:color w:val="000000"/>
        </w:rPr>
        <w:t xml:space="preserve"> pode se ver o nome, informação de contato, se existe um serviço requisitado por ele e assim por diante, para um serviço pode ser visto a data em que foi pedido, o andamento de sua realização e etc.</w:t>
      </w:r>
    </w:p>
    <w:p w:rsidR="002476AA" w:rsidRDefault="002476AA" w:rsidP="002476AA">
      <w:pPr>
        <w:pStyle w:val="Comment"/>
        <w:ind w:firstLine="708"/>
        <w:rPr>
          <w:i w:val="0"/>
          <w:color w:val="000000"/>
        </w:rPr>
      </w:pPr>
    </w:p>
    <w:p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32705" cy="2924245"/>
            <wp:effectExtent l="0" t="0" r="0" b="9525"/>
            <wp:docPr id="2" name="irc_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9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3B" w:rsidRPr="00194999" w:rsidRDefault="00A60644" w:rsidP="00A60644">
      <w:pPr>
        <w:pStyle w:val="Legenda"/>
        <w:rPr>
          <w:i w:val="0"/>
          <w:color w:val="000000"/>
        </w:rPr>
      </w:pPr>
      <w:bookmarkStart w:id="13" w:name="_Toc472106229"/>
      <w:r w:rsidRPr="00194999">
        <w:rPr>
          <w:b/>
          <w:i w:val="0"/>
        </w:rPr>
        <w:t xml:space="preserve">Figura </w:t>
      </w:r>
      <w:r w:rsidR="0039117E">
        <w:rPr>
          <w:b/>
          <w:i w:val="0"/>
        </w:rPr>
        <w:t>3</w:t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</w:t>
      </w:r>
      <w:bookmarkEnd w:id="13"/>
      <w:r w:rsidR="000F0533">
        <w:rPr>
          <w:i w:val="0"/>
        </w:rPr>
        <w:t>o Projeto Microtec</w:t>
      </w:r>
    </w:p>
    <w:p w:rsidR="005844CA" w:rsidRDefault="00441DB3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e segue o fluxograma</w:t>
      </w:r>
      <w:r w:rsidR="00D866FE">
        <w:rPr>
          <w:i w:val="0"/>
          <w:color w:val="000000"/>
        </w:rPr>
        <w:t>:</w:t>
      </w:r>
    </w:p>
    <w:p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481369" cy="66198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76" cy="66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03B" w:rsidRPr="00194999" w:rsidRDefault="00A60644" w:rsidP="00A60644">
      <w:pPr>
        <w:pStyle w:val="Legenda"/>
        <w:rPr>
          <w:i w:val="0"/>
        </w:rPr>
      </w:pPr>
      <w:bookmarkStart w:id="14" w:name="_Toc472106230"/>
      <w:r w:rsidRPr="00194999">
        <w:rPr>
          <w:b/>
          <w:i w:val="0"/>
        </w:rPr>
        <w:t xml:space="preserve">Figura </w:t>
      </w:r>
      <w:r w:rsidR="0039117E">
        <w:rPr>
          <w:b/>
          <w:i w:val="0"/>
        </w:rPr>
        <w:t>4</w:t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bookmarkEnd w:id="14"/>
      <w:r w:rsidR="00E42C80">
        <w:rPr>
          <w:i w:val="0"/>
        </w:rPr>
        <w:t>Projeto Microtec</w:t>
      </w:r>
    </w:p>
    <w:p w:rsidR="0009003B" w:rsidRDefault="0009003B">
      <w:pPr>
        <w:pStyle w:val="Ttulo1"/>
      </w:pPr>
      <w:bookmarkStart w:id="15" w:name="_Toc498280398"/>
      <w:r>
        <w:lastRenderedPageBreak/>
        <w:t>Especificação de Requisitos</w:t>
      </w:r>
      <w:bookmarkEnd w:id="15"/>
    </w:p>
    <w:p w:rsidR="0009003B" w:rsidRDefault="0009003B">
      <w:pPr>
        <w:pStyle w:val="Ttulo2"/>
      </w:pPr>
      <w:bookmarkStart w:id="16" w:name="_Toc498280399"/>
      <w:r>
        <w:t>Requisitos Funcionais</w:t>
      </w:r>
      <w:bookmarkEnd w:id="16"/>
    </w:p>
    <w:p w:rsidR="008E28B7" w:rsidRPr="00DB468B" w:rsidRDefault="008E28B7" w:rsidP="008E28B7">
      <w:pPr>
        <w:pStyle w:val="Ttulo3"/>
        <w:numPr>
          <w:ilvl w:val="2"/>
          <w:numId w:val="25"/>
        </w:numPr>
      </w:pPr>
      <w:bookmarkStart w:id="17" w:name="_Toc498280400"/>
      <w:r w:rsidRPr="00DB468B">
        <w:t>Req.</w:t>
      </w:r>
      <w:r>
        <w:t>1 –</w:t>
      </w:r>
      <w:r w:rsidR="00F640D9">
        <w:t xml:space="preserve"> </w:t>
      </w:r>
      <w:r>
        <w:rPr>
          <w:i/>
        </w:rPr>
        <w:t xml:space="preserve">Login </w:t>
      </w:r>
      <w:r w:rsidRPr="008E28B7">
        <w:t>de</w:t>
      </w:r>
      <w:r>
        <w:t xml:space="preserve"> funcionário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E28B7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E28B7" w:rsidRPr="002040CA" w:rsidRDefault="008E28B7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E28B7" w:rsidRDefault="008E28B7" w:rsidP="00103F69">
            <w:pPr>
              <w:snapToGrid w:val="0"/>
              <w:jc w:val="both"/>
            </w:pPr>
            <w:r>
              <w:t>O sistema de</w:t>
            </w:r>
            <w:r w:rsidR="005C01FC">
              <w:t>verá requisitar uma identificação</w:t>
            </w:r>
            <w:r w:rsidR="003D1988">
              <w:t xml:space="preserve"> ao ser iniciado. Será pedido:</w:t>
            </w:r>
          </w:p>
          <w:p w:rsidR="003D1988" w:rsidRDefault="003D1988" w:rsidP="00103F69">
            <w:pPr>
              <w:snapToGrid w:val="0"/>
              <w:jc w:val="both"/>
            </w:pPr>
            <w:r>
              <w:t>- Nome de usuário;</w:t>
            </w:r>
          </w:p>
          <w:p w:rsidR="003D1988" w:rsidRPr="00194999" w:rsidRDefault="003D1988" w:rsidP="00103F69">
            <w:pPr>
              <w:snapToGrid w:val="0"/>
              <w:jc w:val="both"/>
            </w:pPr>
            <w:r>
              <w:t>- Senha.</w:t>
            </w:r>
          </w:p>
        </w:tc>
      </w:tr>
      <w:tr w:rsidR="008E28B7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E28B7" w:rsidRPr="002040CA" w:rsidRDefault="008E28B7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E28B7" w:rsidRPr="00194999" w:rsidRDefault="003D1988" w:rsidP="00D8191D">
            <w:r>
              <w:t>Somente um gerente pode cadastrar e remover identificações de funcionários do banco de dados do sistema. Todos os funcionários devem possuir nomes de usuário únicos.</w:t>
            </w:r>
          </w:p>
        </w:tc>
      </w:tr>
      <w:tr w:rsidR="008E28B7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E28B7" w:rsidRPr="002040CA" w:rsidRDefault="008E28B7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E28B7" w:rsidRPr="00194999" w:rsidRDefault="00103F69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8E28B7">
              <w:rPr>
                <w:i w:val="0"/>
                <w:color w:val="000000"/>
              </w:rPr>
              <w:t>.</w:t>
            </w:r>
          </w:p>
        </w:tc>
      </w:tr>
    </w:tbl>
    <w:p w:rsidR="008E28B7" w:rsidRDefault="008E28B7" w:rsidP="008E28B7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103F69">
        <w:rPr>
          <w:b/>
          <w:i w:val="0"/>
        </w:rPr>
        <w:t>1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103F69">
        <w:rPr>
          <w:i w:val="0"/>
        </w:rPr>
        <w:t>1</w:t>
      </w:r>
      <w:r>
        <w:rPr>
          <w:i w:val="0"/>
        </w:rPr>
        <w:t>.</w:t>
      </w:r>
    </w:p>
    <w:p w:rsidR="00103F69" w:rsidRPr="00DB468B" w:rsidRDefault="00103F69" w:rsidP="00103F69">
      <w:pPr>
        <w:pStyle w:val="Ttulo3"/>
        <w:numPr>
          <w:ilvl w:val="2"/>
          <w:numId w:val="25"/>
        </w:numPr>
      </w:pPr>
      <w:bookmarkStart w:id="18" w:name="_Toc498280401"/>
      <w:r w:rsidRPr="00DB468B">
        <w:t>Req.</w:t>
      </w:r>
      <w:r>
        <w:t xml:space="preserve">2 – </w:t>
      </w:r>
      <w:r w:rsidRPr="00103F69">
        <w:rPr>
          <w:i/>
        </w:rPr>
        <w:t xml:space="preserve">Login </w:t>
      </w:r>
      <w:r w:rsidRPr="008E28B7">
        <w:t>de</w:t>
      </w:r>
      <w:r>
        <w:t xml:space="preserve"> gerente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103F69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103F69" w:rsidRPr="002040CA" w:rsidRDefault="00103F69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Default="003D1988" w:rsidP="003D1988">
            <w:pPr>
              <w:snapToGrid w:val="0"/>
              <w:jc w:val="both"/>
            </w:pPr>
            <w:r>
              <w:t>O sistema deverá requisitar uma identificação ao ser iniciado. Será pedido:</w:t>
            </w:r>
          </w:p>
          <w:p w:rsidR="003D1988" w:rsidRDefault="003D1988" w:rsidP="003D1988">
            <w:pPr>
              <w:snapToGrid w:val="0"/>
              <w:jc w:val="both"/>
            </w:pPr>
            <w:r>
              <w:t>- Nome de usuário;</w:t>
            </w:r>
          </w:p>
          <w:p w:rsidR="00103F69" w:rsidRPr="00194999" w:rsidRDefault="003D1988" w:rsidP="003D1988">
            <w:pPr>
              <w:snapToGrid w:val="0"/>
              <w:jc w:val="both"/>
            </w:pPr>
            <w:r>
              <w:t>- Senha.</w:t>
            </w:r>
          </w:p>
        </w:tc>
      </w:tr>
      <w:tr w:rsidR="00103F69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103F69" w:rsidRPr="002040CA" w:rsidRDefault="00103F69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3F69" w:rsidRPr="00194999" w:rsidRDefault="003D1988" w:rsidP="00D8191D">
            <w:r>
              <w:t>O gerente apenas cadastra e remove funcionários do sistema, sem possuir acesso as suas demais funções.</w:t>
            </w:r>
          </w:p>
        </w:tc>
      </w:tr>
      <w:tr w:rsidR="00103F69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103F69" w:rsidRPr="002040CA" w:rsidRDefault="00103F69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03F69" w:rsidRPr="00194999" w:rsidRDefault="00103F69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E28B7" w:rsidRPr="00194999" w:rsidRDefault="00103F69" w:rsidP="00E753A5">
      <w:pPr>
        <w:pStyle w:val="Legenda"/>
        <w:ind w:left="3541" w:firstLine="707"/>
        <w:jc w:val="left"/>
        <w:rPr>
          <w:i w:val="0"/>
        </w:rPr>
      </w:pPr>
      <w:r w:rsidRPr="00194999">
        <w:rPr>
          <w:b/>
          <w:i w:val="0"/>
        </w:rPr>
        <w:t>Tabela 0</w:t>
      </w:r>
      <w:r w:rsidR="00E753A5"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2</w:t>
      </w:r>
      <w:r w:rsidR="003D1988">
        <w:rPr>
          <w:i w:val="0"/>
        </w:rPr>
        <w:t>.</w:t>
      </w:r>
    </w:p>
    <w:p w:rsidR="0009003B" w:rsidRPr="00DB468B" w:rsidRDefault="0009003B" w:rsidP="00194999">
      <w:pPr>
        <w:pStyle w:val="Ttulo3"/>
        <w:ind w:left="1560" w:hanging="851"/>
      </w:pPr>
      <w:bookmarkStart w:id="19" w:name="_Toc498280402"/>
      <w:r w:rsidRPr="00DB468B">
        <w:t>Req.</w:t>
      </w:r>
      <w:r w:rsidR="00C75433">
        <w:t>3</w:t>
      </w:r>
      <w:r w:rsidR="00F640D9">
        <w:t xml:space="preserve"> </w:t>
      </w:r>
      <w:r w:rsidR="00A45FB8">
        <w:t>–</w:t>
      </w:r>
      <w:r w:rsidR="00F640D9">
        <w:t xml:space="preserve"> </w:t>
      </w:r>
      <w:r w:rsidR="00A45FB8">
        <w:t xml:space="preserve">Cadastrar </w:t>
      </w:r>
      <w:r w:rsidR="00DB6A52">
        <w:t>produtos da loja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F26381" w:rsidP="00194999">
            <w:pPr>
              <w:snapToGrid w:val="0"/>
              <w:jc w:val="both"/>
            </w:pPr>
            <w:r w:rsidRPr="00194999">
              <w:t xml:space="preserve">Cada </w:t>
            </w:r>
            <w:r w:rsidR="00DB6A52">
              <w:t>produto</w:t>
            </w:r>
            <w:r w:rsidR="004B1CC4">
              <w:t xml:space="preserve"> cadastrado no banco de dados do sistema</w:t>
            </w:r>
            <w:r w:rsidR="00DB6A52">
              <w:t xml:space="preserve"> de</w:t>
            </w:r>
            <w:r w:rsidRPr="00194999">
              <w:t>ve possuir os seguintes dados:</w:t>
            </w:r>
          </w:p>
          <w:p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:rsidR="00F26381" w:rsidRDefault="00DB6A52" w:rsidP="00194999">
            <w:pPr>
              <w:snapToGrid w:val="0"/>
              <w:jc w:val="both"/>
            </w:pPr>
            <w:r>
              <w:t>- Preço;</w:t>
            </w:r>
          </w:p>
          <w:p w:rsidR="00DB6A52" w:rsidRDefault="00DB6A52" w:rsidP="00194999">
            <w:pPr>
              <w:snapToGrid w:val="0"/>
              <w:jc w:val="both"/>
            </w:pPr>
            <w:r>
              <w:t>- Quantidade em estoque;</w:t>
            </w:r>
          </w:p>
          <w:p w:rsidR="00F26381" w:rsidRPr="00A45FB8" w:rsidRDefault="00DB6A52" w:rsidP="00194999">
            <w:pPr>
              <w:snapToGrid w:val="0"/>
              <w:jc w:val="both"/>
            </w:pPr>
            <w:r>
              <w:t xml:space="preserve">- </w:t>
            </w:r>
            <w:r w:rsidR="00A45FB8">
              <w:t>Fabricante.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A45FB8" w:rsidP="00194999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Todos os itens acima devem ser obrigatoriamente preenchidos no cadastro de um produto.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:rsidR="0009003B" w:rsidRDefault="0009003B" w:rsidP="00A60644">
      <w:pPr>
        <w:pStyle w:val="Legenda"/>
        <w:rPr>
          <w:i w:val="0"/>
        </w:rPr>
      </w:pPr>
      <w:bookmarkStart w:id="20" w:name="_Toc459891809"/>
      <w:r w:rsidRPr="00194999">
        <w:rPr>
          <w:b/>
          <w:i w:val="0"/>
        </w:rPr>
        <w:t>Tabela 0</w:t>
      </w:r>
      <w:r w:rsidR="00E753A5">
        <w:rPr>
          <w:b/>
          <w:i w:val="0"/>
        </w:rPr>
        <w:t>3</w:t>
      </w:r>
      <w:r w:rsidR="0053125E" w:rsidRPr="00194999">
        <w:rPr>
          <w:b/>
          <w:i w:val="0"/>
        </w:rPr>
        <w:t xml:space="preserve"> -</w:t>
      </w:r>
      <w:r w:rsidR="00E753A5">
        <w:rPr>
          <w:i w:val="0"/>
        </w:rPr>
        <w:t xml:space="preserve"> Requisito Req.3</w:t>
      </w:r>
      <w:r w:rsidR="00194999">
        <w:rPr>
          <w:i w:val="0"/>
        </w:rPr>
        <w:t>.</w:t>
      </w:r>
      <w:bookmarkEnd w:id="20"/>
    </w:p>
    <w:p w:rsidR="00232E33" w:rsidRPr="00DB468B" w:rsidRDefault="00232E33" w:rsidP="00232E33">
      <w:pPr>
        <w:pStyle w:val="Ttulo3"/>
      </w:pPr>
      <w:bookmarkStart w:id="21" w:name="_Toc498280403"/>
      <w:r w:rsidRPr="00DB468B">
        <w:t>Req.</w:t>
      </w:r>
      <w:r w:rsidR="00C75433">
        <w:t>4</w:t>
      </w:r>
      <w:r w:rsidR="00F640D9">
        <w:t xml:space="preserve"> </w:t>
      </w:r>
      <w:r>
        <w:t>–</w:t>
      </w:r>
      <w:r w:rsidR="00F640D9">
        <w:t xml:space="preserve"> </w:t>
      </w:r>
      <w:r w:rsidR="005069BB">
        <w:t>Editar</w:t>
      </w:r>
      <w:r w:rsidR="00AB6FC4">
        <w:t xml:space="preserve"> </w:t>
      </w:r>
      <w:r>
        <w:t>dados dos produtos da loja</w:t>
      </w:r>
      <w:bookmarkEnd w:id="2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232E33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232E33" w:rsidRPr="002040CA" w:rsidRDefault="00232E33" w:rsidP="0086286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E33" w:rsidRPr="00A45FB8" w:rsidRDefault="00127905" w:rsidP="00127905">
            <w:pPr>
              <w:snapToGrid w:val="0"/>
              <w:jc w:val="both"/>
            </w:pPr>
            <w:r>
              <w:t>Permite alterar as propriedades de um produto já cadastrado no</w:t>
            </w:r>
            <w:r w:rsidR="009B577E">
              <w:t xml:space="preserve"> </w:t>
            </w:r>
            <w:r w:rsidR="004B1CC4">
              <w:t>banco de dados do</w:t>
            </w:r>
            <w:r w:rsidR="009B577E">
              <w:t xml:space="preserve"> </w:t>
            </w:r>
            <w:r>
              <w:t>sistema.</w:t>
            </w:r>
          </w:p>
        </w:tc>
      </w:tr>
      <w:tr w:rsidR="00232E33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232E33" w:rsidRPr="002040CA" w:rsidRDefault="00232E33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E33" w:rsidRPr="00194999" w:rsidRDefault="00101C48" w:rsidP="0086286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Alteração dos dados de produto servirá para atualizar os dados de estoque</w:t>
            </w:r>
            <w:r w:rsidR="00127905">
              <w:rPr>
                <w:i w:val="0"/>
              </w:rPr>
              <w:t>.</w:t>
            </w:r>
          </w:p>
        </w:tc>
      </w:tr>
      <w:tr w:rsidR="00232E33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232E33" w:rsidRPr="002040CA" w:rsidRDefault="00232E33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32E33" w:rsidRPr="00194999" w:rsidRDefault="007D5892" w:rsidP="0086286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32E33">
              <w:rPr>
                <w:i w:val="0"/>
                <w:color w:val="000000"/>
              </w:rPr>
              <w:t>.</w:t>
            </w:r>
          </w:p>
        </w:tc>
      </w:tr>
    </w:tbl>
    <w:p w:rsidR="00232E33" w:rsidRDefault="00232E33" w:rsidP="00AF112E">
      <w:pPr>
        <w:pStyle w:val="Legenda"/>
        <w:rPr>
          <w:i w:val="0"/>
        </w:rPr>
      </w:pPr>
      <w:r w:rsidRPr="00194999">
        <w:rPr>
          <w:b/>
          <w:i w:val="0"/>
        </w:rPr>
        <w:lastRenderedPageBreak/>
        <w:t>Tabela 0</w:t>
      </w:r>
      <w:r w:rsidR="00E753A5"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4</w:t>
      </w:r>
      <w:r>
        <w:rPr>
          <w:i w:val="0"/>
        </w:rPr>
        <w:t>.</w:t>
      </w:r>
    </w:p>
    <w:p w:rsidR="00686F14" w:rsidRPr="00DB468B" w:rsidRDefault="00686F14" w:rsidP="00686F14">
      <w:pPr>
        <w:pStyle w:val="Ttulo3"/>
      </w:pPr>
      <w:bookmarkStart w:id="22" w:name="_Toc498280404"/>
      <w:r w:rsidRPr="00DB468B">
        <w:t>Req.</w:t>
      </w:r>
      <w:r w:rsidR="00C75433">
        <w:t>5</w:t>
      </w:r>
      <w:r w:rsidR="00F640D9">
        <w:t xml:space="preserve"> </w:t>
      </w:r>
      <w:r>
        <w:t>–</w:t>
      </w:r>
      <w:r w:rsidR="00F640D9">
        <w:t xml:space="preserve"> </w:t>
      </w:r>
      <w:r>
        <w:t>Listar</w:t>
      </w:r>
      <w:r w:rsidR="00AB6FC4">
        <w:t xml:space="preserve"> </w:t>
      </w:r>
      <w:r>
        <w:t>produtos da loja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686F14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86F14" w:rsidRPr="002040CA" w:rsidRDefault="00686F14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86F14" w:rsidRPr="00A45FB8" w:rsidRDefault="00686F14" w:rsidP="002C2D12">
            <w:pPr>
              <w:snapToGrid w:val="0"/>
              <w:jc w:val="both"/>
            </w:pPr>
            <w:r>
              <w:t xml:space="preserve">Permite </w:t>
            </w:r>
            <w:r w:rsidR="002C2D12">
              <w:t>listar os</w:t>
            </w:r>
            <w:r>
              <w:t xml:space="preserve"> produto</w:t>
            </w:r>
            <w:r w:rsidR="002C2D12">
              <w:t>s</w:t>
            </w:r>
            <w:r>
              <w:t xml:space="preserve"> já cadastrado</w:t>
            </w:r>
            <w:r w:rsidR="002C2D12">
              <w:t>s</w:t>
            </w:r>
            <w:r>
              <w:t xml:space="preserve"> no </w:t>
            </w:r>
            <w:r w:rsidR="004B1CC4">
              <w:t>banco de dados do</w:t>
            </w:r>
            <w:r w:rsidR="00EF464C">
              <w:t xml:space="preserve"> </w:t>
            </w:r>
            <w:r>
              <w:t>sistema.</w:t>
            </w:r>
          </w:p>
        </w:tc>
      </w:tr>
      <w:tr w:rsidR="00686F14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86F14" w:rsidRPr="002040CA" w:rsidRDefault="00686F14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86F14" w:rsidRPr="00194999" w:rsidRDefault="002C2D12" w:rsidP="00D8191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listagem exibirá também a quantidade em estoque e o preço direto na lista.</w:t>
            </w:r>
          </w:p>
        </w:tc>
      </w:tr>
      <w:tr w:rsidR="00686F14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686F14" w:rsidRPr="002040CA" w:rsidRDefault="00686F14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86F14" w:rsidRPr="00194999" w:rsidRDefault="00686F14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686F14" w:rsidRDefault="00686F14" w:rsidP="00D96FBD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E753A5"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5</w:t>
      </w:r>
      <w:r w:rsidR="00D96FBD">
        <w:rPr>
          <w:i w:val="0"/>
        </w:rPr>
        <w:t>.</w:t>
      </w:r>
    </w:p>
    <w:p w:rsidR="00AB3C2A" w:rsidRPr="00DB468B" w:rsidRDefault="00AB3C2A" w:rsidP="00AB3C2A">
      <w:pPr>
        <w:pStyle w:val="Ttulo3"/>
      </w:pPr>
      <w:bookmarkStart w:id="23" w:name="_Toc498280405"/>
      <w:r w:rsidRPr="00DB468B">
        <w:t>Req.</w:t>
      </w:r>
      <w:r w:rsidR="00C75433">
        <w:t>6</w:t>
      </w:r>
      <w:r w:rsidR="00F640D9">
        <w:t xml:space="preserve"> </w:t>
      </w:r>
      <w:r w:rsidR="00C75433">
        <w:t xml:space="preserve"> </w:t>
      </w:r>
      <w:r>
        <w:t>–</w:t>
      </w:r>
      <w:r w:rsidR="00F640D9">
        <w:t xml:space="preserve"> </w:t>
      </w:r>
      <w:r w:rsidR="00180F3E">
        <w:t>Remover</w:t>
      </w:r>
      <w:r w:rsidR="00AB6FC4">
        <w:t xml:space="preserve"> </w:t>
      </w:r>
      <w:r>
        <w:t>produtos da loja</w:t>
      </w:r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B3C2A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B3C2A" w:rsidRPr="002040CA" w:rsidRDefault="00AB3C2A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3C2A" w:rsidRPr="00A45FB8" w:rsidRDefault="00AB3C2A" w:rsidP="00B50AD1">
            <w:pPr>
              <w:snapToGrid w:val="0"/>
              <w:jc w:val="both"/>
            </w:pPr>
            <w:r>
              <w:t xml:space="preserve">Permite </w:t>
            </w:r>
            <w:r w:rsidR="002C2D12">
              <w:t>a remoção total de um Produto cadastrado do banco de dados</w:t>
            </w:r>
            <w:r w:rsidR="004B1CC4">
              <w:t xml:space="preserve"> do sistema</w:t>
            </w:r>
            <w:r w:rsidR="002C2D12">
              <w:t>.</w:t>
            </w:r>
          </w:p>
        </w:tc>
      </w:tr>
      <w:tr w:rsidR="00AB3C2A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B3C2A" w:rsidRPr="002040CA" w:rsidRDefault="00AB3C2A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3C2A" w:rsidRPr="00194999" w:rsidRDefault="00AB3C2A" w:rsidP="00D8191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Alteração dos dados de produto servirá para atualizar os dados de estoque.</w:t>
            </w:r>
          </w:p>
        </w:tc>
      </w:tr>
      <w:tr w:rsidR="00AB3C2A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B3C2A" w:rsidRPr="002040CA" w:rsidRDefault="00AB3C2A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3C2A" w:rsidRPr="00194999" w:rsidRDefault="00AB3C2A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:rsidR="0086286A" w:rsidRPr="00194999" w:rsidRDefault="00AB3C2A" w:rsidP="00D96FBD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E753A5">
        <w:rPr>
          <w:b/>
          <w:i w:val="0"/>
        </w:rPr>
        <w:t>6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6</w:t>
      </w:r>
      <w:r>
        <w:rPr>
          <w:i w:val="0"/>
        </w:rPr>
        <w:t>.</w:t>
      </w:r>
    </w:p>
    <w:p w:rsidR="0009003B" w:rsidRPr="00DB468B" w:rsidRDefault="0009003B" w:rsidP="00194999">
      <w:pPr>
        <w:pStyle w:val="Ttulo3"/>
        <w:ind w:left="1560" w:hanging="851"/>
      </w:pPr>
      <w:bookmarkStart w:id="24" w:name="_Toc498280406"/>
      <w:r w:rsidRPr="00DB468B">
        <w:t>Req.</w:t>
      </w:r>
      <w:r w:rsidR="00C75433">
        <w:t>7</w:t>
      </w:r>
      <w:r w:rsidR="00F640D9">
        <w:t xml:space="preserve"> </w:t>
      </w:r>
      <w:r w:rsidR="00A45FB8">
        <w:t>–</w:t>
      </w:r>
      <w:r w:rsidR="00F640D9">
        <w:t xml:space="preserve"> </w:t>
      </w:r>
      <w:r w:rsidR="00A45FB8">
        <w:t>Cadastrar clientes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021E" w:rsidRDefault="00A45FB8" w:rsidP="00F850B9">
            <w:pPr>
              <w:snapToGrid w:val="0"/>
              <w:jc w:val="both"/>
            </w:pPr>
            <w:r>
              <w:t>Cada cliente cadastrado</w:t>
            </w:r>
            <w:r w:rsidR="004B1CC4">
              <w:t xml:space="preserve"> no banco de dados do</w:t>
            </w:r>
            <w:r w:rsidR="009B577E">
              <w:t xml:space="preserve"> </w:t>
            </w:r>
            <w:r w:rsidR="004B1CC4">
              <w:t xml:space="preserve">sistema </w:t>
            </w:r>
            <w:r>
              <w:t>deve possuir os seguintes dados:</w:t>
            </w:r>
          </w:p>
          <w:p w:rsidR="00A45FB8" w:rsidRDefault="00A45FB8" w:rsidP="00F850B9">
            <w:pPr>
              <w:snapToGrid w:val="0"/>
              <w:jc w:val="both"/>
            </w:pPr>
            <w:r>
              <w:t>- Nome completo;</w:t>
            </w:r>
          </w:p>
          <w:p w:rsidR="00A45FB8" w:rsidRDefault="00A45FB8" w:rsidP="00F850B9">
            <w:pPr>
              <w:snapToGrid w:val="0"/>
              <w:jc w:val="both"/>
            </w:pPr>
            <w:r>
              <w:t>- Idade;</w:t>
            </w:r>
          </w:p>
          <w:p w:rsidR="00A45FB8" w:rsidRDefault="00A45FB8" w:rsidP="00F850B9">
            <w:pPr>
              <w:snapToGrid w:val="0"/>
              <w:jc w:val="both"/>
            </w:pPr>
            <w:r>
              <w:t>- CPF;</w:t>
            </w:r>
          </w:p>
          <w:p w:rsidR="00A45FB8" w:rsidRDefault="00A45FB8" w:rsidP="00F850B9">
            <w:pPr>
              <w:snapToGrid w:val="0"/>
              <w:jc w:val="both"/>
            </w:pPr>
            <w:r>
              <w:t>- E-mail;</w:t>
            </w:r>
          </w:p>
          <w:p w:rsidR="00A45FB8" w:rsidRPr="00194999" w:rsidRDefault="00A45FB8" w:rsidP="00F850B9">
            <w:pPr>
              <w:snapToGrid w:val="0"/>
              <w:jc w:val="both"/>
            </w:pPr>
            <w:r>
              <w:t>- Endereço atual.</w:t>
            </w:r>
          </w:p>
        </w:tc>
      </w:tr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77FAB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CPF deve ser validado antes da confirmação ou alteração do cadastro.</w:t>
            </w:r>
          </w:p>
        </w:tc>
      </w:tr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:rsidR="00077FAB" w:rsidRDefault="0009003B" w:rsidP="00077FAB">
      <w:pPr>
        <w:pStyle w:val="Legenda"/>
        <w:rPr>
          <w:i w:val="0"/>
        </w:rPr>
      </w:pPr>
      <w:bookmarkStart w:id="25" w:name="_Toc459891810"/>
      <w:r w:rsidRPr="00194999">
        <w:rPr>
          <w:b/>
          <w:i w:val="0"/>
        </w:rPr>
        <w:t>Tabela 0</w:t>
      </w:r>
      <w:r w:rsidR="00E753A5">
        <w:rPr>
          <w:b/>
          <w:i w:val="0"/>
        </w:rPr>
        <w:t>7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7</w:t>
      </w:r>
      <w:r w:rsidR="00194999">
        <w:rPr>
          <w:i w:val="0"/>
        </w:rPr>
        <w:t>.</w:t>
      </w:r>
      <w:bookmarkEnd w:id="25"/>
    </w:p>
    <w:p w:rsidR="00127905" w:rsidRPr="00DB468B" w:rsidRDefault="00127905" w:rsidP="00127905">
      <w:pPr>
        <w:pStyle w:val="Ttulo3"/>
      </w:pPr>
      <w:bookmarkStart w:id="26" w:name="_Toc498280407"/>
      <w:r w:rsidRPr="00DB468B">
        <w:t>Req.</w:t>
      </w:r>
      <w:r w:rsidR="00C75433">
        <w:t>8</w:t>
      </w:r>
      <w:r w:rsidR="00F640D9">
        <w:t xml:space="preserve"> </w:t>
      </w:r>
      <w:r>
        <w:t>– Alterar dados de clientes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127905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127905" w:rsidRPr="002040CA" w:rsidRDefault="00127905" w:rsidP="0086286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27905" w:rsidRPr="00194999" w:rsidRDefault="00127905" w:rsidP="0086286A">
            <w:pPr>
              <w:snapToGrid w:val="0"/>
              <w:jc w:val="both"/>
            </w:pPr>
            <w:r>
              <w:t>Permite alterar os dados de um cliente cadastrado no</w:t>
            </w:r>
            <w:r w:rsidR="009B577E">
              <w:t xml:space="preserve"> </w:t>
            </w:r>
            <w:r w:rsidR="004B1CC4">
              <w:t>banco de dados do</w:t>
            </w:r>
            <w:r>
              <w:t xml:space="preserve"> sistema.</w:t>
            </w:r>
          </w:p>
        </w:tc>
      </w:tr>
      <w:tr w:rsidR="00127905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127905" w:rsidRPr="002040CA" w:rsidRDefault="00127905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27905" w:rsidRPr="00194999" w:rsidRDefault="00C75433" w:rsidP="00C75433">
            <w:pPr>
              <w:rPr>
                <w:rFonts w:ascii="Arial" w:hAnsi="Arial" w:cs="Arial"/>
                <w:b/>
              </w:rPr>
            </w:pPr>
            <w:r>
              <w:t xml:space="preserve">Todos os funcionários </w:t>
            </w:r>
            <w:r w:rsidR="00127905">
              <w:t>do sistema podem realizar essa função.</w:t>
            </w:r>
          </w:p>
        </w:tc>
      </w:tr>
      <w:tr w:rsidR="00127905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127905" w:rsidRPr="002040CA" w:rsidRDefault="00127905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27905" w:rsidRPr="00194999" w:rsidRDefault="00127905" w:rsidP="0086286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127905" w:rsidRDefault="00127905" w:rsidP="00127905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="00E753A5">
        <w:rPr>
          <w:b/>
          <w:i w:val="0"/>
        </w:rPr>
        <w:t>8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8</w:t>
      </w:r>
      <w:r>
        <w:rPr>
          <w:i w:val="0"/>
        </w:rPr>
        <w:t>.</w:t>
      </w:r>
    </w:p>
    <w:p w:rsidR="004B1CC4" w:rsidRPr="00DB468B" w:rsidRDefault="004B1CC4" w:rsidP="004B1CC4">
      <w:pPr>
        <w:pStyle w:val="Ttulo3"/>
      </w:pPr>
      <w:bookmarkStart w:id="27" w:name="_Toc498280408"/>
      <w:r w:rsidRPr="00DB468B">
        <w:t>Req.</w:t>
      </w:r>
      <w:r w:rsidR="00C75433">
        <w:t>9</w:t>
      </w:r>
      <w:r w:rsidR="00F640D9">
        <w:t xml:space="preserve"> </w:t>
      </w:r>
      <w:r>
        <w:t>– Listar dados de clientes</w:t>
      </w:r>
      <w:bookmarkEnd w:id="2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B1CC4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B1CC4" w:rsidRPr="002040CA" w:rsidRDefault="004B1CC4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1CC4" w:rsidRPr="00194999" w:rsidRDefault="004B1CC4" w:rsidP="00D8191D">
            <w:pPr>
              <w:snapToGrid w:val="0"/>
              <w:jc w:val="both"/>
            </w:pPr>
            <w:r>
              <w:t>Permite a listagem de todos os clientes cadastrados no banco de dados do sistema.</w:t>
            </w:r>
          </w:p>
        </w:tc>
      </w:tr>
      <w:tr w:rsidR="004B1CC4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B1CC4" w:rsidRPr="002040CA" w:rsidRDefault="004B1CC4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1CC4" w:rsidRPr="00194999" w:rsidRDefault="004B1CC4" w:rsidP="00C75433">
            <w:pPr>
              <w:rPr>
                <w:rFonts w:ascii="Arial" w:hAnsi="Arial" w:cs="Arial"/>
                <w:b/>
              </w:rPr>
            </w:pPr>
            <w:r>
              <w:t xml:space="preserve">Todos </w:t>
            </w:r>
            <w:r w:rsidR="00C75433">
              <w:t>os funcionários</w:t>
            </w:r>
            <w:r>
              <w:t xml:space="preserve"> do sistema podem realizar essa função.</w:t>
            </w:r>
          </w:p>
        </w:tc>
      </w:tr>
      <w:tr w:rsidR="004B1CC4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B1CC4" w:rsidRPr="002040CA" w:rsidRDefault="004B1CC4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1CC4" w:rsidRPr="00194999" w:rsidRDefault="004B1CC4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B1CC4" w:rsidRDefault="004B1CC4" w:rsidP="004B1CC4">
      <w:pPr>
        <w:pStyle w:val="Legenda"/>
        <w:rPr>
          <w:i w:val="0"/>
        </w:rPr>
      </w:pPr>
      <w:r w:rsidRPr="00194999">
        <w:rPr>
          <w:b/>
          <w:i w:val="0"/>
        </w:rPr>
        <w:lastRenderedPageBreak/>
        <w:t>Tabela 0</w:t>
      </w:r>
      <w:r w:rsidR="00E753A5">
        <w:rPr>
          <w:b/>
          <w:i w:val="0"/>
        </w:rPr>
        <w:t>9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E753A5">
        <w:rPr>
          <w:i w:val="0"/>
        </w:rPr>
        <w:t>9</w:t>
      </w:r>
      <w:r>
        <w:rPr>
          <w:i w:val="0"/>
        </w:rPr>
        <w:t>.</w:t>
      </w:r>
    </w:p>
    <w:p w:rsidR="004B1CC4" w:rsidRDefault="004B1CC4" w:rsidP="00127905">
      <w:pPr>
        <w:pStyle w:val="Legenda"/>
        <w:rPr>
          <w:i w:val="0"/>
        </w:rPr>
      </w:pPr>
    </w:p>
    <w:p w:rsidR="00127905" w:rsidRDefault="00127905" w:rsidP="00077FAB">
      <w:pPr>
        <w:pStyle w:val="Legenda"/>
        <w:rPr>
          <w:i w:val="0"/>
        </w:rPr>
      </w:pPr>
    </w:p>
    <w:p w:rsidR="00077FAB" w:rsidRPr="00DB468B" w:rsidRDefault="00077FAB" w:rsidP="00827906">
      <w:pPr>
        <w:pStyle w:val="Ttulo3"/>
      </w:pPr>
      <w:bookmarkStart w:id="28" w:name="_Toc498280409"/>
      <w:r w:rsidRPr="00DB468B">
        <w:t>Req.</w:t>
      </w:r>
      <w:r w:rsidR="00C75433">
        <w:t>10</w:t>
      </w:r>
      <w:r w:rsidR="00F640D9">
        <w:t xml:space="preserve"> </w:t>
      </w:r>
      <w:r>
        <w:t>–</w:t>
      </w:r>
      <w:r w:rsidR="00F640D9">
        <w:t xml:space="preserve"> </w:t>
      </w:r>
      <w:r>
        <w:t>Cadastr</w:t>
      </w:r>
      <w:r w:rsidR="000E3092">
        <w:t>ar</w:t>
      </w:r>
      <w:r w:rsidR="00AB6FC4">
        <w:t xml:space="preserve"> </w:t>
      </w:r>
      <w:r w:rsidR="00827906">
        <w:t>serviços para clientes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77FAB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77FAB" w:rsidRPr="002040CA" w:rsidRDefault="00077FAB" w:rsidP="0086286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77FAB" w:rsidRDefault="00827906" w:rsidP="0086286A">
            <w:pPr>
              <w:snapToGrid w:val="0"/>
              <w:jc w:val="both"/>
            </w:pPr>
            <w:r>
              <w:t>O</w:t>
            </w:r>
            <w:r w:rsidR="000E3092">
              <w:t>s</w:t>
            </w:r>
            <w:r>
              <w:t xml:space="preserve"> serviço</w:t>
            </w:r>
            <w:r w:rsidR="000E3092">
              <w:t>s</w:t>
            </w:r>
            <w:r>
              <w:t xml:space="preserve"> dever</w:t>
            </w:r>
            <w:r w:rsidR="000E3092">
              <w:t>ão</w:t>
            </w:r>
            <w:r>
              <w:t xml:space="preserve"> possuir as seguintes informações</w:t>
            </w:r>
            <w:r w:rsidR="00077FAB">
              <w:t>:</w:t>
            </w:r>
          </w:p>
          <w:p w:rsidR="00827906" w:rsidRDefault="008D1453" w:rsidP="00827906">
            <w:pPr>
              <w:snapToGrid w:val="0"/>
              <w:jc w:val="both"/>
            </w:pPr>
            <w:r>
              <w:t>- Título</w:t>
            </w:r>
            <w:r w:rsidR="00827906">
              <w:t>;</w:t>
            </w:r>
          </w:p>
          <w:p w:rsidR="00827906" w:rsidRDefault="00827906" w:rsidP="00827906">
            <w:pPr>
              <w:snapToGrid w:val="0"/>
              <w:jc w:val="both"/>
            </w:pPr>
            <w:r>
              <w:t xml:space="preserve">- </w:t>
            </w:r>
            <w:r w:rsidR="008D1453">
              <w:t>Descrição;</w:t>
            </w:r>
          </w:p>
          <w:p w:rsidR="008D1453" w:rsidRDefault="008D1453" w:rsidP="00827906">
            <w:pPr>
              <w:snapToGrid w:val="0"/>
              <w:jc w:val="both"/>
            </w:pPr>
            <w:r>
              <w:t>- Data de criação;</w:t>
            </w:r>
          </w:p>
          <w:p w:rsidR="008D1453" w:rsidRDefault="008D1453" w:rsidP="00827906">
            <w:pPr>
              <w:snapToGrid w:val="0"/>
              <w:jc w:val="both"/>
            </w:pPr>
            <w:r>
              <w:t>- Prazo de entrega;</w:t>
            </w:r>
          </w:p>
          <w:p w:rsidR="00077FAB" w:rsidRPr="00194999" w:rsidRDefault="008D1453" w:rsidP="0086286A">
            <w:pPr>
              <w:snapToGrid w:val="0"/>
              <w:jc w:val="both"/>
            </w:pPr>
            <w:r>
              <w:t>- Status do serviço.</w:t>
            </w:r>
          </w:p>
        </w:tc>
      </w:tr>
      <w:tr w:rsidR="00077FAB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77FAB" w:rsidRPr="002040CA" w:rsidRDefault="00077FAB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77FAB" w:rsidRPr="00194999" w:rsidRDefault="008D1453" w:rsidP="0086286A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serviço só poderá ser cadastrado dentro da página de um cliente, não sendo possível entrar com um serviço sem antes ter ao menos um cliente.</w:t>
            </w:r>
          </w:p>
        </w:tc>
      </w:tr>
      <w:tr w:rsidR="00077FAB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77FAB" w:rsidRPr="002040CA" w:rsidRDefault="00077FAB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77FAB" w:rsidRPr="00194999" w:rsidRDefault="00077FAB" w:rsidP="0086286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077FAB" w:rsidRDefault="00E753A5" w:rsidP="00077FAB">
      <w:pPr>
        <w:pStyle w:val="Legenda"/>
        <w:rPr>
          <w:i w:val="0"/>
        </w:rPr>
      </w:pPr>
      <w:r>
        <w:rPr>
          <w:b/>
          <w:i w:val="0"/>
        </w:rPr>
        <w:t>Tabela 10</w:t>
      </w:r>
      <w:r w:rsidR="00077FAB" w:rsidRPr="00194999">
        <w:rPr>
          <w:b/>
          <w:i w:val="0"/>
        </w:rPr>
        <w:t xml:space="preserve"> -</w:t>
      </w:r>
      <w:r w:rsidR="00077FAB" w:rsidRPr="00194999">
        <w:rPr>
          <w:i w:val="0"/>
        </w:rPr>
        <w:t xml:space="preserve"> Requisito Req.</w:t>
      </w:r>
      <w:r>
        <w:rPr>
          <w:i w:val="0"/>
        </w:rPr>
        <w:t>10</w:t>
      </w:r>
      <w:r w:rsidR="00077FAB">
        <w:rPr>
          <w:i w:val="0"/>
        </w:rPr>
        <w:t>.</w:t>
      </w:r>
    </w:p>
    <w:p w:rsidR="003D1988" w:rsidRPr="00DB468B" w:rsidRDefault="003D1988" w:rsidP="003D1988">
      <w:pPr>
        <w:pStyle w:val="Ttulo3"/>
      </w:pPr>
      <w:bookmarkStart w:id="29" w:name="_Toc498280410"/>
      <w:r w:rsidRPr="00DB468B">
        <w:t>Req.</w:t>
      </w:r>
      <w:r w:rsidR="00C75433">
        <w:t>12</w:t>
      </w:r>
      <w:r>
        <w:t xml:space="preserve"> –</w:t>
      </w:r>
      <w:r w:rsidR="00F640D9">
        <w:t xml:space="preserve"> </w:t>
      </w:r>
      <w:r w:rsidR="00C75433">
        <w:t>Listar</w:t>
      </w:r>
      <w:r>
        <w:t xml:space="preserve"> os dados de serviços para clientes</w:t>
      </w:r>
      <w:bookmarkEnd w:id="2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3D1988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3D1988" w:rsidRPr="002040CA" w:rsidRDefault="003D1988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Pr="00194999" w:rsidRDefault="003D1988" w:rsidP="00C75433">
            <w:pPr>
              <w:snapToGrid w:val="0"/>
              <w:jc w:val="both"/>
            </w:pPr>
            <w:r>
              <w:t xml:space="preserve">Permite </w:t>
            </w:r>
            <w:r w:rsidR="00C75433">
              <w:t>visualizar todos os serviços executados e pendentes de um determinado cliente.</w:t>
            </w:r>
          </w:p>
        </w:tc>
      </w:tr>
      <w:tr w:rsidR="003D1988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3D1988" w:rsidRPr="002040CA" w:rsidRDefault="003D1988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Pr="00194999" w:rsidRDefault="00C75433" w:rsidP="00C75433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Serão exibidos todos os serviços cadastrados para um cliente, pendentes e completados, respectivamente.</w:t>
            </w:r>
          </w:p>
        </w:tc>
      </w:tr>
      <w:tr w:rsidR="003D1988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3D1988" w:rsidRPr="002040CA" w:rsidRDefault="003D1988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Pr="00194999" w:rsidRDefault="003D1988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3D1988" w:rsidRDefault="00E753A5" w:rsidP="003D1988">
      <w:pPr>
        <w:pStyle w:val="Legenda"/>
        <w:rPr>
          <w:i w:val="0"/>
        </w:rPr>
      </w:pPr>
      <w:r>
        <w:rPr>
          <w:b/>
          <w:i w:val="0"/>
        </w:rPr>
        <w:t>Tabela 12</w:t>
      </w:r>
      <w:r w:rsidR="003D1988" w:rsidRPr="00194999">
        <w:rPr>
          <w:b/>
          <w:i w:val="0"/>
        </w:rPr>
        <w:t xml:space="preserve"> -</w:t>
      </w:r>
      <w:r w:rsidR="003D1988" w:rsidRPr="00194999">
        <w:rPr>
          <w:i w:val="0"/>
        </w:rPr>
        <w:t xml:space="preserve"> Requisito Req.</w:t>
      </w:r>
      <w:r>
        <w:rPr>
          <w:i w:val="0"/>
        </w:rPr>
        <w:t>12</w:t>
      </w:r>
      <w:r w:rsidR="003D1988">
        <w:rPr>
          <w:i w:val="0"/>
        </w:rPr>
        <w:t>.</w:t>
      </w:r>
    </w:p>
    <w:p w:rsidR="003D1988" w:rsidRDefault="003D1988" w:rsidP="00AF112E">
      <w:pPr>
        <w:pStyle w:val="Legenda"/>
        <w:rPr>
          <w:i w:val="0"/>
        </w:rPr>
      </w:pPr>
    </w:p>
    <w:p w:rsidR="008D1453" w:rsidRPr="00DB468B" w:rsidRDefault="008D1453" w:rsidP="008D1453">
      <w:pPr>
        <w:pStyle w:val="Ttulo3"/>
      </w:pPr>
      <w:bookmarkStart w:id="30" w:name="_Toc498280411"/>
      <w:r w:rsidRPr="00DB468B">
        <w:t>Req.</w:t>
      </w:r>
      <w:r w:rsidR="00C75433">
        <w:t>13</w:t>
      </w:r>
      <w:r w:rsidR="00F640D9">
        <w:t xml:space="preserve"> </w:t>
      </w:r>
      <w:r>
        <w:t>–</w:t>
      </w:r>
      <w:r w:rsidR="00F640D9">
        <w:t xml:space="preserve"> </w:t>
      </w:r>
      <w:r>
        <w:t>Cadastr</w:t>
      </w:r>
      <w:r w:rsidR="000E3092">
        <w:t>ar</w:t>
      </w:r>
      <w:r>
        <w:t xml:space="preserve"> funcionários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1453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1453" w:rsidRPr="002040CA" w:rsidRDefault="008D1453" w:rsidP="0086286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1453" w:rsidRDefault="000E3092" w:rsidP="0086286A">
            <w:pPr>
              <w:snapToGrid w:val="0"/>
              <w:jc w:val="both"/>
            </w:pPr>
            <w:r>
              <w:t>Cada funcionário precisa</w:t>
            </w:r>
            <w:r w:rsidR="008D1453">
              <w:t xml:space="preserve"> dos seguintes dados</w:t>
            </w:r>
            <w:r>
              <w:t xml:space="preserve"> para cadastro</w:t>
            </w:r>
            <w:r w:rsidR="008D1453">
              <w:t>:</w:t>
            </w:r>
          </w:p>
          <w:p w:rsidR="008D1453" w:rsidRDefault="008D1453" w:rsidP="008D1453">
            <w:pPr>
              <w:snapToGrid w:val="0"/>
              <w:jc w:val="both"/>
            </w:pPr>
            <w:r>
              <w:t>- Nome completo;</w:t>
            </w:r>
          </w:p>
          <w:p w:rsidR="008D1453" w:rsidRDefault="008D1453" w:rsidP="008D1453">
            <w:pPr>
              <w:snapToGrid w:val="0"/>
              <w:jc w:val="both"/>
            </w:pPr>
            <w:r>
              <w:t>- Nome de usuário;</w:t>
            </w:r>
          </w:p>
          <w:p w:rsidR="008D1453" w:rsidRPr="00194999" w:rsidRDefault="008D1453" w:rsidP="008D1453">
            <w:pPr>
              <w:snapToGrid w:val="0"/>
              <w:jc w:val="both"/>
            </w:pPr>
            <w:r>
              <w:t>- Senha.</w:t>
            </w:r>
          </w:p>
        </w:tc>
      </w:tr>
      <w:tr w:rsidR="008D1453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1453" w:rsidRPr="002040CA" w:rsidRDefault="008D1453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1453" w:rsidRPr="00194999" w:rsidRDefault="000E3092" w:rsidP="000E3092">
            <w:r>
              <w:t>O gerente da loja que fará o cadastro de todos funcionários no sistema.</w:t>
            </w:r>
          </w:p>
        </w:tc>
      </w:tr>
      <w:tr w:rsidR="008D1453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1453" w:rsidRPr="002040CA" w:rsidRDefault="008D1453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1453" w:rsidRPr="00194999" w:rsidRDefault="00D745D3" w:rsidP="0086286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</w:t>
            </w:r>
            <w:r w:rsidR="00AF112E">
              <w:rPr>
                <w:i w:val="0"/>
                <w:color w:val="000000"/>
              </w:rPr>
              <w:t>a</w:t>
            </w:r>
            <w:r w:rsidR="008D1453" w:rsidRPr="00194999">
              <w:rPr>
                <w:i w:val="0"/>
                <w:color w:val="000000"/>
              </w:rPr>
              <w:t>.</w:t>
            </w:r>
          </w:p>
        </w:tc>
      </w:tr>
    </w:tbl>
    <w:p w:rsidR="008D1453" w:rsidRDefault="00E753A5" w:rsidP="008D1453">
      <w:pPr>
        <w:pStyle w:val="Legenda"/>
        <w:rPr>
          <w:i w:val="0"/>
        </w:rPr>
      </w:pPr>
      <w:r>
        <w:rPr>
          <w:b/>
          <w:i w:val="0"/>
        </w:rPr>
        <w:t>Tabela 13</w:t>
      </w:r>
      <w:r w:rsidR="008D1453" w:rsidRPr="00194999">
        <w:rPr>
          <w:b/>
          <w:i w:val="0"/>
        </w:rPr>
        <w:t xml:space="preserve"> -</w:t>
      </w:r>
      <w:r w:rsidR="008D1453" w:rsidRPr="00194999">
        <w:rPr>
          <w:i w:val="0"/>
        </w:rPr>
        <w:t xml:space="preserve"> Requisito Req.</w:t>
      </w:r>
      <w:r>
        <w:rPr>
          <w:i w:val="0"/>
        </w:rPr>
        <w:t>13</w:t>
      </w:r>
      <w:r w:rsidR="008D1453">
        <w:rPr>
          <w:i w:val="0"/>
        </w:rPr>
        <w:t>.</w:t>
      </w:r>
    </w:p>
    <w:p w:rsidR="00550A90" w:rsidRPr="00DB468B" w:rsidRDefault="00550A90" w:rsidP="00550A90">
      <w:pPr>
        <w:pStyle w:val="Ttulo3"/>
      </w:pPr>
      <w:bookmarkStart w:id="31" w:name="_Toc498280412"/>
      <w:r w:rsidRPr="00DB468B">
        <w:t>Req.</w:t>
      </w:r>
      <w:r>
        <w:t>14</w:t>
      </w:r>
      <w:r w:rsidR="00F640D9">
        <w:t xml:space="preserve"> </w:t>
      </w:r>
      <w:r>
        <w:t xml:space="preserve"> –</w:t>
      </w:r>
      <w:r w:rsidR="00F640D9">
        <w:t xml:space="preserve"> </w:t>
      </w:r>
      <w:r>
        <w:t>Listar funcionários</w:t>
      </w:r>
      <w:bookmarkEnd w:id="3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550A90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550A90" w:rsidRPr="002040CA" w:rsidRDefault="00550A90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50A90" w:rsidRPr="00194999" w:rsidRDefault="00550A90" w:rsidP="00550A90">
            <w:pPr>
              <w:snapToGrid w:val="0"/>
              <w:jc w:val="both"/>
            </w:pPr>
            <w:r>
              <w:t>Permite listagem dos funcionários cadastrados do sistema.</w:t>
            </w:r>
          </w:p>
        </w:tc>
      </w:tr>
      <w:tr w:rsidR="00550A90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550A90" w:rsidRPr="002040CA" w:rsidRDefault="00550A90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50A90" w:rsidRPr="00194999" w:rsidRDefault="00550A90" w:rsidP="00550A90">
            <w:r>
              <w:t>Apenas o gerente pode visualizar a lista de funcionários cadastrados no sistema.</w:t>
            </w:r>
          </w:p>
        </w:tc>
      </w:tr>
      <w:tr w:rsidR="00550A90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550A90" w:rsidRPr="002040CA" w:rsidRDefault="00550A90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50A90" w:rsidRPr="00194999" w:rsidRDefault="00550A90" w:rsidP="00D8191D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Pequena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F270E3" w:rsidRDefault="00550A90" w:rsidP="00550A90">
      <w:pPr>
        <w:pStyle w:val="Legenda"/>
        <w:rPr>
          <w:i w:val="0"/>
        </w:rPr>
      </w:pPr>
      <w:r>
        <w:rPr>
          <w:b/>
          <w:i w:val="0"/>
        </w:rPr>
        <w:t xml:space="preserve">Tabela 14 </w:t>
      </w:r>
      <w:r w:rsidRPr="00194999">
        <w:rPr>
          <w:b/>
          <w:i w:val="0"/>
        </w:rPr>
        <w:t>-</w:t>
      </w:r>
      <w:r w:rsidRPr="00194999">
        <w:rPr>
          <w:i w:val="0"/>
        </w:rPr>
        <w:t xml:space="preserve"> Requisito Req.</w:t>
      </w:r>
      <w:r>
        <w:rPr>
          <w:i w:val="0"/>
        </w:rPr>
        <w:t>14.</w:t>
      </w:r>
    </w:p>
    <w:p w:rsidR="00AF112E" w:rsidRPr="00DB468B" w:rsidRDefault="00AF112E" w:rsidP="00AF112E">
      <w:pPr>
        <w:pStyle w:val="Ttulo3"/>
      </w:pPr>
      <w:bookmarkStart w:id="32" w:name="_Toc498280413"/>
      <w:r w:rsidRPr="00DB468B">
        <w:lastRenderedPageBreak/>
        <w:t>Req.</w:t>
      </w:r>
      <w:r w:rsidR="00550A90">
        <w:t>15</w:t>
      </w:r>
      <w:r>
        <w:t xml:space="preserve"> –</w:t>
      </w:r>
      <w:r w:rsidR="00F640D9">
        <w:t xml:space="preserve"> </w:t>
      </w:r>
      <w:r>
        <w:t>Remover funcionários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F112E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F112E" w:rsidRPr="002040CA" w:rsidRDefault="00AF112E" w:rsidP="0086286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112E" w:rsidRPr="00194999" w:rsidRDefault="00AF112E" w:rsidP="0086286A">
            <w:pPr>
              <w:snapToGrid w:val="0"/>
              <w:jc w:val="both"/>
            </w:pPr>
            <w:r>
              <w:t>Permite remover funcionários cadastrados do sistema.</w:t>
            </w:r>
          </w:p>
        </w:tc>
      </w:tr>
      <w:tr w:rsidR="00AF112E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F112E" w:rsidRPr="002040CA" w:rsidRDefault="00AF112E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112E" w:rsidRPr="00194999" w:rsidRDefault="00AF112E" w:rsidP="0086286A">
            <w:r>
              <w:t>Apenas o gerente pode realizar essa ação.</w:t>
            </w:r>
          </w:p>
        </w:tc>
      </w:tr>
      <w:tr w:rsidR="00AF112E" w:rsidTr="0086286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F112E" w:rsidRPr="002040CA" w:rsidRDefault="00AF112E" w:rsidP="0086286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F112E" w:rsidRPr="00194999" w:rsidRDefault="00AF112E" w:rsidP="0086286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Pequena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AF112E" w:rsidRDefault="00550A90" w:rsidP="00AF112E">
      <w:pPr>
        <w:pStyle w:val="Legenda"/>
        <w:rPr>
          <w:i w:val="0"/>
        </w:rPr>
      </w:pPr>
      <w:r>
        <w:rPr>
          <w:b/>
          <w:i w:val="0"/>
        </w:rPr>
        <w:t>Tabela 15</w:t>
      </w:r>
      <w:r w:rsidR="00AF112E" w:rsidRPr="00194999">
        <w:rPr>
          <w:b/>
          <w:i w:val="0"/>
        </w:rPr>
        <w:t>-</w:t>
      </w:r>
      <w:r w:rsidR="00AF112E" w:rsidRPr="00194999">
        <w:rPr>
          <w:i w:val="0"/>
        </w:rPr>
        <w:t xml:space="preserve"> Requisito Req.</w:t>
      </w:r>
      <w:r>
        <w:rPr>
          <w:i w:val="0"/>
        </w:rPr>
        <w:t>15</w:t>
      </w:r>
      <w:r w:rsidR="00AF112E">
        <w:rPr>
          <w:i w:val="0"/>
        </w:rPr>
        <w:t>.</w:t>
      </w:r>
    </w:p>
    <w:p w:rsidR="003D1988" w:rsidRPr="00DB468B" w:rsidRDefault="003D1988" w:rsidP="003D1988">
      <w:pPr>
        <w:pStyle w:val="Ttulo3"/>
      </w:pPr>
      <w:bookmarkStart w:id="33" w:name="_Toc498280414"/>
      <w:r w:rsidRPr="00DB468B">
        <w:t>Req.</w:t>
      </w:r>
      <w:r w:rsidR="00550A90">
        <w:t>16</w:t>
      </w:r>
      <w:r>
        <w:t xml:space="preserve"> –</w:t>
      </w:r>
      <w:r w:rsidR="00F640D9">
        <w:t xml:space="preserve"> </w:t>
      </w:r>
      <w:r>
        <w:t xml:space="preserve">Conexão do </w:t>
      </w:r>
      <w:r w:rsidR="00573FC8">
        <w:t>Arquivo</w:t>
      </w:r>
      <w:r>
        <w:t xml:space="preserve"> ao sistema</w:t>
      </w:r>
      <w:bookmarkEnd w:id="3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3D1988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3D1988" w:rsidRPr="002040CA" w:rsidRDefault="003D1988" w:rsidP="00D8191D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Pr="00194999" w:rsidRDefault="00C75433" w:rsidP="00C75433">
            <w:pPr>
              <w:snapToGrid w:val="0"/>
              <w:jc w:val="both"/>
            </w:pPr>
            <w:r>
              <w:t>Permite a manipulação de todos os dados do sistema.</w:t>
            </w:r>
          </w:p>
        </w:tc>
      </w:tr>
      <w:tr w:rsidR="003D1988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3D1988" w:rsidRPr="002040CA" w:rsidRDefault="003D1988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Pr="00194999" w:rsidRDefault="00C75433" w:rsidP="00D8191D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 </w:t>
            </w:r>
            <w:r w:rsidR="00573FC8">
              <w:rPr>
                <w:i w:val="0"/>
                <w:color w:val="000000"/>
              </w:rPr>
              <w:t>arquivo</w:t>
            </w:r>
            <w:r>
              <w:rPr>
                <w:i w:val="0"/>
                <w:color w:val="000000"/>
              </w:rPr>
              <w:t xml:space="preserve"> deve guardar todas as informações do sistema, incluindo </w:t>
            </w:r>
            <w:r>
              <w:rPr>
                <w:color w:val="000000"/>
              </w:rPr>
              <w:t xml:space="preserve">logins </w:t>
            </w:r>
            <w:r>
              <w:rPr>
                <w:i w:val="0"/>
                <w:color w:val="000000"/>
              </w:rPr>
              <w:t>de gerente e de funcionários</w:t>
            </w:r>
            <w:r w:rsidR="003D1988">
              <w:rPr>
                <w:i w:val="0"/>
                <w:color w:val="000000"/>
              </w:rPr>
              <w:t>.</w:t>
            </w:r>
          </w:p>
        </w:tc>
      </w:tr>
      <w:tr w:rsidR="003D1988" w:rsidTr="00D8191D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3D1988" w:rsidRPr="002040CA" w:rsidRDefault="003D1988" w:rsidP="00D8191D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D1988" w:rsidRPr="00194999" w:rsidRDefault="003D1988" w:rsidP="00C7543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AF112E" w:rsidRDefault="00550A90" w:rsidP="001E2F04">
      <w:pPr>
        <w:pStyle w:val="Legenda"/>
        <w:rPr>
          <w:i w:val="0"/>
        </w:rPr>
      </w:pPr>
      <w:r>
        <w:rPr>
          <w:b/>
          <w:i w:val="0"/>
        </w:rPr>
        <w:t>Tabela 16</w:t>
      </w:r>
      <w:r w:rsidR="003D1988" w:rsidRPr="00194999">
        <w:rPr>
          <w:b/>
          <w:i w:val="0"/>
        </w:rPr>
        <w:t xml:space="preserve"> -</w:t>
      </w:r>
      <w:r w:rsidR="003D1988" w:rsidRPr="00194999">
        <w:rPr>
          <w:i w:val="0"/>
        </w:rPr>
        <w:t xml:space="preserve"> Requisito Req.</w:t>
      </w:r>
      <w:r>
        <w:rPr>
          <w:i w:val="0"/>
        </w:rPr>
        <w:t>16</w:t>
      </w:r>
      <w:r w:rsidR="003D1988">
        <w:rPr>
          <w:i w:val="0"/>
        </w:rPr>
        <w:t>.</w:t>
      </w:r>
    </w:p>
    <w:p w:rsidR="009F697A" w:rsidRDefault="009F697A">
      <w:pPr>
        <w:pStyle w:val="Ttulo2"/>
        <w:pageBreakBefore/>
      </w:pPr>
      <w:bookmarkStart w:id="34" w:name="_Toc498280415"/>
      <w:r>
        <w:lastRenderedPageBreak/>
        <w:t>Diagrama de Casos de Uso</w:t>
      </w:r>
      <w:bookmarkEnd w:id="34"/>
    </w:p>
    <w:p w:rsidR="009B64DB" w:rsidRDefault="00DA094D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5260786"/>
            <wp:effectExtent l="0" t="0" r="0" b="0"/>
            <wp:docPr id="14" name="Imagem 14" descr="https://cdn.discordapp.com/attachments/364139362159558656/379394302494638080/diagramaCasoDe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cdn.discordapp.com/attachments/364139362159558656/379394302494638080/diagramaCasoDeUs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6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1C" w:rsidRPr="00194999" w:rsidRDefault="009B64DB" w:rsidP="001517E0">
      <w:pPr>
        <w:pStyle w:val="Legenda"/>
        <w:rPr>
          <w:i w:val="0"/>
        </w:rPr>
      </w:pPr>
      <w:bookmarkStart w:id="35" w:name="_Toc472106231"/>
      <w:r w:rsidRPr="00194999">
        <w:rPr>
          <w:b/>
          <w:i w:val="0"/>
        </w:rPr>
        <w:t xml:space="preserve">Figura </w:t>
      </w:r>
      <w:r w:rsidR="0039117E">
        <w:rPr>
          <w:b/>
          <w:i w:val="0"/>
        </w:rPr>
        <w:t>5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35"/>
    </w:p>
    <w:p w:rsidR="00B674EB" w:rsidRDefault="00B674EB" w:rsidP="00B674EB">
      <w:pPr>
        <w:pStyle w:val="Ttulo3"/>
      </w:pPr>
      <w:bookmarkStart w:id="36" w:name="_Toc364852096"/>
      <w:bookmarkStart w:id="37" w:name="_Toc498280416"/>
      <w:r>
        <w:t>Descrição dos Atores</w:t>
      </w:r>
      <w:bookmarkEnd w:id="36"/>
      <w:bookmarkEnd w:id="37"/>
    </w:p>
    <w:p w:rsidR="00550887" w:rsidRPr="000301BB" w:rsidRDefault="00550887" w:rsidP="00550887">
      <w:pPr>
        <w:ind w:left="708"/>
        <w:rPr>
          <w:b/>
        </w:rPr>
      </w:pPr>
      <w:r w:rsidRPr="000301BB">
        <w:rPr>
          <w:b/>
        </w:rPr>
        <w:t xml:space="preserve">A1 </w:t>
      </w:r>
      <w:r>
        <w:rPr>
          <w:b/>
        </w:rPr>
        <w:t>-Gerente</w:t>
      </w:r>
    </w:p>
    <w:p w:rsidR="00550887" w:rsidRPr="00BA7C78" w:rsidRDefault="00550887" w:rsidP="00550887">
      <w:pPr>
        <w:ind w:left="708" w:firstLine="708"/>
      </w:pPr>
      <w:r>
        <w:t xml:space="preserve">O Gerente </w:t>
      </w:r>
      <w:r w:rsidR="00FD646F">
        <w:t>tem acesso à</w:t>
      </w:r>
      <w:r>
        <w:t xml:space="preserve">s funcionalidades de Cadastrar e Remover </w:t>
      </w:r>
      <w:r w:rsidRPr="0086286A">
        <w:rPr>
          <w:i/>
        </w:rPr>
        <w:t>logins</w:t>
      </w:r>
      <w:r>
        <w:t xml:space="preserve"> de Funcionários no sistema.</w:t>
      </w:r>
    </w:p>
    <w:p w:rsidR="00B674EB" w:rsidRDefault="00550887" w:rsidP="00550887">
      <w:pPr>
        <w:ind w:left="708"/>
        <w:rPr>
          <w:b/>
        </w:rPr>
      </w:pPr>
      <w:r>
        <w:rPr>
          <w:b/>
        </w:rPr>
        <w:t>A2–Funcionário</w:t>
      </w:r>
    </w:p>
    <w:p w:rsidR="00550887" w:rsidRDefault="00550887" w:rsidP="00550887">
      <w:pPr>
        <w:ind w:left="708"/>
      </w:pPr>
      <w:r>
        <w:rPr>
          <w:b/>
        </w:rPr>
        <w:tab/>
      </w:r>
      <w:r w:rsidR="00FD646F">
        <w:t>O Funcionário tem acesso às funcionalidades de Cadastrar, editar e remover Produtos, Clientes e associar serviços a Clientes no sistema.</w:t>
      </w:r>
    </w:p>
    <w:p w:rsidR="00290DB8" w:rsidRPr="000301BB" w:rsidRDefault="00290DB8" w:rsidP="00290DB8">
      <w:pPr>
        <w:ind w:left="708"/>
        <w:rPr>
          <w:b/>
        </w:rPr>
      </w:pPr>
      <w:r>
        <w:rPr>
          <w:b/>
        </w:rPr>
        <w:t>A3–</w:t>
      </w:r>
      <w:r w:rsidR="00A46F4F">
        <w:rPr>
          <w:b/>
        </w:rPr>
        <w:t>Arquivo</w:t>
      </w:r>
    </w:p>
    <w:p w:rsidR="00290DB8" w:rsidRPr="00BA7C78" w:rsidRDefault="00290DB8" w:rsidP="00290DB8">
      <w:pPr>
        <w:ind w:left="708" w:firstLine="708"/>
      </w:pPr>
      <w:r>
        <w:t xml:space="preserve">O </w:t>
      </w:r>
      <w:r w:rsidR="00A46F4F">
        <w:t>Arquivo</w:t>
      </w:r>
      <w:r>
        <w:t xml:space="preserve"> será o responsável por manter todos os dados de Clientes, Gerentes, Funcionários e Produtos no sistema disponíveis para leitura, edição e eventual remoção.</w:t>
      </w:r>
    </w:p>
    <w:p w:rsidR="00F80133" w:rsidRDefault="00F80133" w:rsidP="00550887">
      <w:pPr>
        <w:ind w:left="708"/>
      </w:pPr>
    </w:p>
    <w:p w:rsidR="003D1988" w:rsidRDefault="003D1988" w:rsidP="00550887">
      <w:pPr>
        <w:ind w:left="708"/>
      </w:pPr>
    </w:p>
    <w:p w:rsidR="00D23DCB" w:rsidRPr="00FD646F" w:rsidRDefault="00D23DCB" w:rsidP="00550887">
      <w:pPr>
        <w:ind w:left="708"/>
      </w:pPr>
    </w:p>
    <w:p w:rsidR="00B674EB" w:rsidRDefault="00B674EB" w:rsidP="00B674EB">
      <w:pPr>
        <w:pStyle w:val="Ttulo3"/>
      </w:pPr>
      <w:bookmarkStart w:id="38" w:name="_Toc364852097"/>
      <w:bookmarkStart w:id="39" w:name="_Toc498280417"/>
      <w:r>
        <w:lastRenderedPageBreak/>
        <w:t>Descrição dos Casos de Uso</w:t>
      </w:r>
      <w:bookmarkEnd w:id="38"/>
      <w:bookmarkEnd w:id="39"/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 xml:space="preserve">CaU1 </w:t>
      </w:r>
      <w:r>
        <w:rPr>
          <w:b/>
        </w:rPr>
        <w:t>–</w:t>
      </w:r>
      <w:r w:rsidRPr="000301BB">
        <w:rPr>
          <w:b/>
        </w:rPr>
        <w:t xml:space="preserve"> </w:t>
      </w:r>
      <w:r w:rsidRPr="006B0C69">
        <w:rPr>
          <w:b/>
          <w:i/>
        </w:rPr>
        <w:t>Login</w:t>
      </w:r>
      <w:r>
        <w:rPr>
          <w:b/>
        </w:rPr>
        <w:t xml:space="preserve"> do Gerente</w:t>
      </w:r>
    </w:p>
    <w:p w:rsidR="000B5E4A" w:rsidRPr="008E6CFF" w:rsidRDefault="000B5E4A" w:rsidP="000B5E4A">
      <w:pPr>
        <w:ind w:left="708"/>
      </w:pPr>
      <w:r>
        <w:rPr>
          <w:b/>
        </w:rPr>
        <w:tab/>
      </w:r>
      <w:r>
        <w:t xml:space="preserve">O gerente realiza o </w:t>
      </w:r>
      <w:r w:rsidRPr="008E6CFF">
        <w:rPr>
          <w:i/>
        </w:rPr>
        <w:t>login</w:t>
      </w:r>
      <w:r>
        <w:t xml:space="preserve"> no sistema com um usuário e senha específicos dele.</w:t>
      </w:r>
    </w:p>
    <w:p w:rsidR="000B5E4A" w:rsidRPr="008E6CFF" w:rsidRDefault="000B5E4A" w:rsidP="000B5E4A"/>
    <w:p w:rsidR="000B5E4A" w:rsidRPr="000301BB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2 –</w:t>
      </w:r>
      <w:r w:rsidRPr="000301BB">
        <w:rPr>
          <w:b/>
        </w:rPr>
        <w:t xml:space="preserve"> </w:t>
      </w:r>
      <w:r>
        <w:rPr>
          <w:b/>
        </w:rPr>
        <w:t>Cadastrar Funcionário</w:t>
      </w:r>
    </w:p>
    <w:p w:rsidR="000B5E4A" w:rsidRDefault="000B5E4A" w:rsidP="000B5E4A">
      <w:pPr>
        <w:ind w:left="708" w:firstLine="708"/>
      </w:pPr>
      <w:r>
        <w:t>O gerente pode fazer o cadastro de funcionários, salvando seus dados em um arquivo de texto próprio para funcionários.</w:t>
      </w:r>
    </w:p>
    <w:p w:rsidR="000B5E4A" w:rsidRDefault="000B5E4A" w:rsidP="000B5E4A">
      <w:pPr>
        <w:ind w:left="708" w:firstLine="708"/>
      </w:pPr>
    </w:p>
    <w:p w:rsidR="000B5E4A" w:rsidRPr="000301BB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Funcionário</w:t>
      </w:r>
    </w:p>
    <w:p w:rsidR="000B5E4A" w:rsidRDefault="000B5E4A" w:rsidP="000B5E4A">
      <w:pPr>
        <w:ind w:left="708" w:firstLine="708"/>
      </w:pPr>
      <w:r>
        <w:t>Ao acessar o sistema o gerente é levado pra uma tela onde está listado todos os funcionários.</w:t>
      </w:r>
    </w:p>
    <w:p w:rsidR="000B5E4A" w:rsidRDefault="000B5E4A" w:rsidP="000B5E4A">
      <w:pPr>
        <w:ind w:left="708" w:firstLine="708"/>
      </w:pPr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4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Excluir Funcionário</w:t>
      </w:r>
    </w:p>
    <w:p w:rsidR="000B5E4A" w:rsidRDefault="000B5E4A" w:rsidP="000B5E4A">
      <w:pPr>
        <w:ind w:left="708"/>
      </w:pPr>
      <w:r>
        <w:rPr>
          <w:b/>
        </w:rPr>
        <w:tab/>
      </w:r>
      <w:r>
        <w:t xml:space="preserve">O gerente pode excluir um funcionário que esteja na lista de funcionários cadastrados. </w:t>
      </w:r>
    </w:p>
    <w:p w:rsidR="000B5E4A" w:rsidRDefault="000B5E4A" w:rsidP="000B5E4A">
      <w:pPr>
        <w:ind w:left="708"/>
      </w:pPr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5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 w:rsidRPr="000B5E4A">
        <w:rPr>
          <w:b/>
          <w:i/>
        </w:rPr>
        <w:t>Login</w:t>
      </w:r>
      <w:r>
        <w:rPr>
          <w:b/>
        </w:rPr>
        <w:t xml:space="preserve"> do Funcionário</w:t>
      </w:r>
    </w:p>
    <w:p w:rsidR="000B5E4A" w:rsidRDefault="000B5E4A" w:rsidP="000B5E4A">
      <w:pPr>
        <w:ind w:left="708"/>
      </w:pPr>
      <w:r>
        <w:rPr>
          <w:b/>
        </w:rPr>
        <w:tab/>
      </w:r>
      <w:r>
        <w:t xml:space="preserve">O funcionário realiza </w:t>
      </w:r>
      <w:r w:rsidRPr="008E6CFF">
        <w:rPr>
          <w:i/>
        </w:rPr>
        <w:t>login</w:t>
      </w:r>
      <w:r>
        <w:t xml:space="preserve"> no sistema utilizando o usuário e senha cadastrados para ele.</w:t>
      </w:r>
    </w:p>
    <w:p w:rsidR="000B5E4A" w:rsidRDefault="000B5E4A" w:rsidP="000B5E4A">
      <w:pPr>
        <w:ind w:left="708"/>
      </w:pPr>
    </w:p>
    <w:p w:rsidR="000B5E4A" w:rsidRPr="000301BB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6–</w:t>
      </w:r>
      <w:r w:rsidRPr="000301BB">
        <w:rPr>
          <w:b/>
        </w:rPr>
        <w:t xml:space="preserve"> </w:t>
      </w:r>
      <w:r>
        <w:rPr>
          <w:b/>
        </w:rPr>
        <w:t>Cadastrar Cliente</w:t>
      </w:r>
    </w:p>
    <w:p w:rsidR="000B5E4A" w:rsidRDefault="000B5E4A" w:rsidP="000B5E4A">
      <w:pPr>
        <w:ind w:left="708"/>
      </w:pPr>
      <w:r>
        <w:tab/>
        <w:t>O funcionário faz o cadastro de cliente, gravando seus dados em um arquivo de texto próprio para clientes.</w:t>
      </w:r>
    </w:p>
    <w:p w:rsidR="000B5E4A" w:rsidRDefault="000B5E4A" w:rsidP="000B5E4A">
      <w:pPr>
        <w:ind w:left="708"/>
      </w:pPr>
    </w:p>
    <w:p w:rsidR="000B5E4A" w:rsidRDefault="000B5E4A" w:rsidP="000B5E4A">
      <w:pPr>
        <w:ind w:left="708"/>
      </w:pPr>
      <w:r w:rsidRPr="000301BB">
        <w:rPr>
          <w:b/>
        </w:rPr>
        <w:t>CaU</w:t>
      </w:r>
      <w:r>
        <w:rPr>
          <w:b/>
        </w:rPr>
        <w:t>7 – Listar Cliente</w:t>
      </w:r>
    </w:p>
    <w:p w:rsidR="000B5E4A" w:rsidRDefault="000B5E4A" w:rsidP="000B5E4A">
      <w:pPr>
        <w:ind w:left="708" w:firstLine="708"/>
      </w:pPr>
      <w:r>
        <w:t>Ao acessar a página de gerenciamento de clientes, todos os clientes no sistema são listados por ordem de cadastro.</w:t>
      </w:r>
    </w:p>
    <w:p w:rsidR="000B5E4A" w:rsidRDefault="000B5E4A" w:rsidP="000B5E4A">
      <w:pPr>
        <w:ind w:left="708"/>
      </w:pPr>
    </w:p>
    <w:p w:rsidR="000B5E4A" w:rsidRPr="000301BB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8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Editar Cliente</w:t>
      </w:r>
    </w:p>
    <w:p w:rsidR="000B5E4A" w:rsidRDefault="000B5E4A" w:rsidP="000B5E4A">
      <w:pPr>
        <w:ind w:left="708"/>
      </w:pPr>
      <w:r>
        <w:tab/>
        <w:t xml:space="preserve">O funcionário pode editar os dados de um cliente que está na lista de clientes </w:t>
      </w:r>
      <w:r>
        <w:t>cadastrados</w:t>
      </w:r>
      <w:r>
        <w:t>.</w:t>
      </w:r>
    </w:p>
    <w:p w:rsidR="000B5E4A" w:rsidRDefault="000B5E4A" w:rsidP="000B5E4A">
      <w:pPr>
        <w:ind w:left="708"/>
      </w:pPr>
    </w:p>
    <w:p w:rsidR="000B5E4A" w:rsidRPr="000301BB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9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Cadastrar Serviço</w:t>
      </w:r>
    </w:p>
    <w:p w:rsidR="000B5E4A" w:rsidRDefault="000B5E4A" w:rsidP="000B5E4A">
      <w:pPr>
        <w:ind w:left="708"/>
      </w:pPr>
      <w:r>
        <w:tab/>
        <w:t>O funcionário acessa os dados de um cliente cadastrados, podendo cadastrar um ou mais serviços para ele.</w:t>
      </w:r>
    </w:p>
    <w:p w:rsidR="000B5E4A" w:rsidRDefault="000B5E4A" w:rsidP="000B5E4A">
      <w:pPr>
        <w:ind w:left="708"/>
      </w:pPr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10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Serviço</w:t>
      </w:r>
    </w:p>
    <w:p w:rsidR="000B5E4A" w:rsidRDefault="000B5E4A" w:rsidP="000B5E4A">
      <w:pPr>
        <w:ind w:left="708"/>
      </w:pPr>
      <w:r>
        <w:rPr>
          <w:b/>
        </w:rPr>
        <w:tab/>
      </w:r>
      <w:r>
        <w:t>Ao acessar a página de edição de um cliente já cadastrado, todos os serviços dele são listados.</w:t>
      </w:r>
    </w:p>
    <w:p w:rsidR="000B5E4A" w:rsidRDefault="000B5E4A" w:rsidP="000B5E4A">
      <w:pPr>
        <w:ind w:left="708"/>
      </w:pPr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11 –</w:t>
      </w:r>
      <w:r w:rsidRPr="000301BB">
        <w:rPr>
          <w:b/>
        </w:rPr>
        <w:t xml:space="preserve"> </w:t>
      </w:r>
      <w:r>
        <w:rPr>
          <w:b/>
        </w:rPr>
        <w:t>Cadastrar Produto</w:t>
      </w:r>
    </w:p>
    <w:p w:rsidR="000B5E4A" w:rsidRDefault="000B5E4A" w:rsidP="000B5E4A">
      <w:pPr>
        <w:ind w:left="708"/>
      </w:pPr>
      <w:r>
        <w:rPr>
          <w:b/>
        </w:rPr>
        <w:tab/>
      </w:r>
      <w:r>
        <w:t>O funcionário cadastra um produto no sistema, salvando seus dados em um arquivo de texto próprio para produtos.</w:t>
      </w:r>
    </w:p>
    <w:p w:rsidR="000B5E4A" w:rsidRDefault="000B5E4A" w:rsidP="000B5E4A">
      <w:pPr>
        <w:ind w:left="708"/>
      </w:pPr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12 –</w:t>
      </w:r>
      <w:r w:rsidRPr="000301BB">
        <w:rPr>
          <w:b/>
        </w:rPr>
        <w:t xml:space="preserve"> </w:t>
      </w:r>
      <w:r>
        <w:rPr>
          <w:b/>
        </w:rPr>
        <w:t>Listar Produto</w:t>
      </w:r>
    </w:p>
    <w:p w:rsidR="000B5E4A" w:rsidRDefault="000B5E4A" w:rsidP="000B5E4A">
      <w:pPr>
        <w:ind w:left="708"/>
      </w:pPr>
      <w:r>
        <w:rPr>
          <w:b/>
        </w:rPr>
        <w:tab/>
      </w:r>
      <w:r>
        <w:t>Na página de gerenciamento de produtos, todos os que estão cad</w:t>
      </w:r>
      <w:r>
        <w:t>a</w:t>
      </w:r>
      <w:r>
        <w:t>strados no sistema são listados.</w:t>
      </w:r>
    </w:p>
    <w:p w:rsidR="000B5E4A" w:rsidRDefault="000B5E4A" w:rsidP="000B5E4A">
      <w:pPr>
        <w:ind w:left="708"/>
      </w:pPr>
    </w:p>
    <w:p w:rsidR="000B5E4A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13 –</w:t>
      </w:r>
      <w:r w:rsidRPr="000301BB">
        <w:rPr>
          <w:b/>
        </w:rPr>
        <w:t xml:space="preserve"> </w:t>
      </w:r>
      <w:r>
        <w:rPr>
          <w:b/>
        </w:rPr>
        <w:t>Editar Produto</w:t>
      </w:r>
    </w:p>
    <w:p w:rsidR="000B5E4A" w:rsidRDefault="000B5E4A" w:rsidP="000B5E4A">
      <w:pPr>
        <w:ind w:left="708"/>
      </w:pPr>
      <w:r>
        <w:rPr>
          <w:b/>
        </w:rPr>
        <w:tab/>
      </w:r>
      <w:r>
        <w:t>O funcionário reescreve os dados de um produto já cadastrado no sistema.</w:t>
      </w:r>
    </w:p>
    <w:p w:rsidR="000B5E4A" w:rsidRDefault="000B5E4A" w:rsidP="000B5E4A">
      <w:pPr>
        <w:ind w:left="708"/>
      </w:pPr>
    </w:p>
    <w:p w:rsidR="000B5E4A" w:rsidRPr="000301BB" w:rsidRDefault="000B5E4A" w:rsidP="000B5E4A">
      <w:pPr>
        <w:ind w:left="708"/>
        <w:rPr>
          <w:b/>
        </w:rPr>
      </w:pPr>
      <w:r w:rsidRPr="000301BB">
        <w:rPr>
          <w:b/>
        </w:rPr>
        <w:t>CaU</w:t>
      </w:r>
      <w:r>
        <w:rPr>
          <w:b/>
        </w:rPr>
        <w:t>14 –</w:t>
      </w:r>
      <w:r w:rsidRPr="000301BB">
        <w:rPr>
          <w:b/>
        </w:rPr>
        <w:t xml:space="preserve"> </w:t>
      </w:r>
      <w:r>
        <w:rPr>
          <w:b/>
        </w:rPr>
        <w:t>Excluir Produto</w:t>
      </w:r>
    </w:p>
    <w:p w:rsidR="00B674EB" w:rsidRPr="000B5E4A" w:rsidRDefault="000B5E4A" w:rsidP="000B5E4A">
      <w:pPr>
        <w:ind w:left="708"/>
      </w:pPr>
      <w:r>
        <w:rPr>
          <w:b/>
        </w:rPr>
        <w:tab/>
      </w:r>
      <w:r>
        <w:t>O funcionário exclui um produto já cadastrado do sistema.</w:t>
      </w:r>
    </w:p>
    <w:p w:rsidR="009F697A" w:rsidRDefault="009F697A">
      <w:pPr>
        <w:pStyle w:val="Ttulo2"/>
        <w:pageBreakBefore/>
      </w:pPr>
      <w:bookmarkStart w:id="40" w:name="_Toc498280418"/>
      <w:r>
        <w:lastRenderedPageBreak/>
        <w:t>Fluxos de Eventos de Casos de Uso</w:t>
      </w:r>
      <w:bookmarkEnd w:id="40"/>
    </w:p>
    <w:p w:rsidR="00D8191D" w:rsidRPr="00D8191D" w:rsidRDefault="0027353C" w:rsidP="00D8191D">
      <w:pPr>
        <w:pStyle w:val="Ttulo3"/>
      </w:pPr>
      <w:bookmarkStart w:id="41" w:name="_Toc498280419"/>
      <w:bookmarkStart w:id="42" w:name="_Toc422919006"/>
      <w:bookmarkStart w:id="43" w:name="_Toc430302454"/>
      <w:r w:rsidRPr="001F77DC">
        <w:rPr>
          <w:i/>
        </w:rPr>
        <w:t>Login</w:t>
      </w:r>
      <w:bookmarkEnd w:id="42"/>
      <w:bookmarkEnd w:id="43"/>
      <w:r>
        <w:t xml:space="preserve"> do Gerente</w:t>
      </w:r>
      <w:bookmarkEnd w:id="41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7353C" w:rsidRPr="00E3770A" w:rsidTr="00D8191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1F77DC">
              <w:rPr>
                <w:rStyle w:val="spellingerror"/>
                <w:i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Gerente</w:t>
            </w:r>
            <w:r w:rsidRPr="00E3770A">
              <w:rPr>
                <w:rStyle w:val="normaltextrun"/>
              </w:rPr>
              <w:t>.</w:t>
            </w:r>
          </w:p>
        </w:tc>
      </w:tr>
      <w:tr w:rsidR="0027353C" w:rsidRPr="00E3770A" w:rsidTr="00D8191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Pr="001F77DC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 xml:space="preserve"> no software</w:t>
            </w:r>
            <w:r w:rsidR="000F0533">
              <w:rPr>
                <w:rStyle w:val="normaltextrun"/>
              </w:rPr>
              <w:t xml:space="preserve"> como administrador.</w:t>
            </w:r>
          </w:p>
        </w:tc>
      </w:tr>
      <w:tr w:rsidR="0027353C" w:rsidRPr="00E3770A" w:rsidTr="00D8191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7353C" w:rsidRDefault="00F640D9" w:rsidP="00F640D9">
            <w:pPr>
              <w:pStyle w:val="Ttulo3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</w:rPr>
            </w:pPr>
            <w:bookmarkStart w:id="44" w:name="_Toc498280420"/>
            <w:r w:rsidRPr="00F640D9">
              <w:rPr>
                <w:rFonts w:ascii="Times New Roman" w:hAnsi="Times New Roman" w:cs="Times New Roman"/>
                <w:b w:val="0"/>
              </w:rPr>
              <w:t xml:space="preserve">Req.2 – </w:t>
            </w:r>
            <w:r w:rsidRPr="00F640D9">
              <w:rPr>
                <w:rFonts w:ascii="Times New Roman" w:hAnsi="Times New Roman" w:cs="Times New Roman"/>
                <w:b w:val="0"/>
                <w:i/>
              </w:rPr>
              <w:t xml:space="preserve">Login </w:t>
            </w:r>
            <w:r w:rsidRPr="00F640D9">
              <w:rPr>
                <w:rFonts w:ascii="Times New Roman" w:hAnsi="Times New Roman" w:cs="Times New Roman"/>
                <w:b w:val="0"/>
              </w:rPr>
              <w:t>de gerente</w:t>
            </w:r>
            <w:r w:rsidR="0009526F">
              <w:rPr>
                <w:rFonts w:ascii="Times New Roman" w:hAnsi="Times New Roman" w:cs="Times New Roman"/>
                <w:b w:val="0"/>
              </w:rPr>
              <w:t>.</w:t>
            </w:r>
            <w:bookmarkEnd w:id="44"/>
          </w:p>
          <w:p w:rsidR="002E06F9" w:rsidRDefault="002E06F9" w:rsidP="002E06F9">
            <w:r w:rsidRPr="002E06F9">
              <w:t>Req.16 – Conexão do Arquivo ao sistema</w:t>
            </w:r>
          </w:p>
          <w:p w:rsidR="002E06F9" w:rsidRPr="002E06F9" w:rsidRDefault="002E06F9" w:rsidP="002E06F9"/>
        </w:tc>
      </w:tr>
      <w:tr w:rsidR="0027353C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27353C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27353C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27353C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27353C" w:rsidRPr="00E3770A" w:rsidTr="00D8191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Gerente </w:t>
            </w:r>
            <w:r w:rsidRPr="00E3770A">
              <w:rPr>
                <w:rStyle w:val="normaltextrun"/>
              </w:rPr>
              <w:t xml:space="preserve">e </w:t>
            </w:r>
            <w:r w:rsidR="000F0533"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27353C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7353C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7353C" w:rsidRPr="00E3770A" w:rsidTr="00D8191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 w:rsidR="00091DE9">
              <w:rPr>
                <w:rStyle w:val="eop"/>
              </w:rPr>
              <w:t xml:space="preserve"> </w:t>
            </w:r>
            <w:r>
              <w:rPr>
                <w:b/>
              </w:rPr>
              <w:t>Gerente</w:t>
            </w:r>
            <w:r w:rsidR="00ED78C3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r w:rsidRPr="001F77DC">
              <w:rPr>
                <w:rStyle w:val="eop"/>
                <w:i/>
              </w:rPr>
              <w:t>Login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27353C" w:rsidRPr="00E3770A" w:rsidTr="00D8191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 w:rsidR="00091DE9">
              <w:rPr>
                <w:rStyle w:val="eop"/>
              </w:rPr>
              <w:t xml:space="preserve"> </w:t>
            </w:r>
            <w:r>
              <w:rPr>
                <w:b/>
              </w:rPr>
              <w:t>Gerente</w:t>
            </w:r>
            <w:r w:rsidR="00ED78C3">
              <w:rPr>
                <w:b/>
              </w:rPr>
              <w:t xml:space="preserve"> </w:t>
            </w:r>
            <w:r>
              <w:rPr>
                <w:rStyle w:val="eop"/>
              </w:rPr>
              <w:t>digita seu usuário e senha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r w:rsidRPr="001F77DC">
              <w:rPr>
                <w:rStyle w:val="normaltextrun"/>
                <w:i/>
              </w:rPr>
              <w:t>Login</w:t>
            </w:r>
            <w:r w:rsidRPr="00E3770A">
              <w:rPr>
                <w:rStyle w:val="normaltextrun"/>
              </w:rPr>
              <w:t>.</w:t>
            </w:r>
          </w:p>
        </w:tc>
      </w:tr>
      <w:tr w:rsidR="0027353C" w:rsidRPr="00E3770A" w:rsidTr="00D8191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27353C" w:rsidRPr="00E3770A" w:rsidRDefault="0027353C" w:rsidP="00D8191D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27353C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7353C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7353C" w:rsidRPr="00E3770A" w:rsidRDefault="0027353C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7353C" w:rsidRPr="00E3770A" w:rsidTr="00D8191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</w:t>
            </w:r>
            <w:r w:rsidR="000F0533">
              <w:rPr>
                <w:rStyle w:val="normaltextrun"/>
              </w:rPr>
              <w:t xml:space="preserve">não entra no </w:t>
            </w:r>
            <w:r w:rsidR="000F0533" w:rsidRPr="001F77DC">
              <w:rPr>
                <w:rStyle w:val="normaltextrun"/>
                <w:i/>
              </w:rPr>
              <w:t>login</w:t>
            </w:r>
            <w:r w:rsidR="000F0533">
              <w:rPr>
                <w:rStyle w:val="normaltextrun"/>
              </w:rPr>
              <w:t xml:space="preserve"> digitado</w:t>
            </w:r>
            <w:r w:rsidRPr="00E3770A"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27353C" w:rsidRPr="00E3770A" w:rsidRDefault="00AD189B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="0027353C" w:rsidRPr="00E3770A">
              <w:rPr>
                <w:rStyle w:val="normaltextrun"/>
              </w:rPr>
              <w:t xml:space="preserve"> - Usuário deseja tentar novamente.</w:t>
            </w:r>
          </w:p>
        </w:tc>
      </w:tr>
      <w:tr w:rsidR="0027353C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7353C" w:rsidRPr="00E3770A" w:rsidRDefault="00AD189B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27353C" w:rsidRPr="00E3770A">
              <w:rPr>
                <w:rStyle w:val="normaltextrun"/>
              </w:rPr>
              <w:t xml:space="preserve"> - Sistema </w:t>
            </w:r>
            <w:r w:rsidR="000F0533">
              <w:rPr>
                <w:rStyle w:val="normaltextrun"/>
              </w:rPr>
              <w:t>espera a entrada de dados</w:t>
            </w:r>
            <w:r w:rsidR="0027353C" w:rsidRPr="00E3770A">
              <w:rPr>
                <w:rStyle w:val="normaltextrun"/>
              </w:rPr>
              <w:t>.</w:t>
            </w:r>
          </w:p>
        </w:tc>
        <w:tc>
          <w:tcPr>
            <w:tcW w:w="4999" w:type="dxa"/>
            <w:vMerge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</w:p>
        </w:tc>
      </w:tr>
      <w:tr w:rsidR="0027353C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Usuário </w:t>
            </w:r>
            <w:r w:rsidR="000F0533">
              <w:rPr>
                <w:rStyle w:val="normaltextrun"/>
              </w:rPr>
              <w:t>encerra o sistema</w:t>
            </w:r>
            <w:r w:rsidRPr="00E3770A">
              <w:rPr>
                <w:rStyle w:val="normaltextrun"/>
              </w:rPr>
              <w:t>.</w:t>
            </w:r>
          </w:p>
        </w:tc>
      </w:tr>
      <w:tr w:rsidR="0027353C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27353C" w:rsidRPr="00E3770A" w:rsidRDefault="0027353C" w:rsidP="00D8191D">
            <w:pPr>
              <w:pStyle w:val="paragraph"/>
              <w:spacing w:before="0" w:after="0"/>
              <w:textAlignment w:val="baseline"/>
            </w:pPr>
          </w:p>
        </w:tc>
      </w:tr>
    </w:tbl>
    <w:p w:rsidR="00544E8D" w:rsidRDefault="00544E8D" w:rsidP="00544E8D">
      <w:pPr>
        <w:pStyle w:val="Comment"/>
        <w:ind w:left="708"/>
        <w:jc w:val="center"/>
        <w:rPr>
          <w:i w:val="0"/>
          <w:color w:val="auto"/>
        </w:rPr>
      </w:pPr>
      <w:r w:rsidRPr="00544E8D">
        <w:rPr>
          <w:b/>
          <w:i w:val="0"/>
          <w:color w:val="auto"/>
        </w:rPr>
        <w:t>Tabela 17</w:t>
      </w:r>
      <w:r>
        <w:rPr>
          <w:i w:val="0"/>
          <w:color w:val="auto"/>
        </w:rPr>
        <w:t xml:space="preserve"> - </w:t>
      </w:r>
      <w:r w:rsidRPr="00544E8D">
        <w:rPr>
          <w:i w:val="0"/>
          <w:color w:val="auto"/>
        </w:rPr>
        <w:t xml:space="preserve">Fluxo de evento principal &lt; </w:t>
      </w:r>
      <w:r w:rsidRPr="001F77DC">
        <w:rPr>
          <w:color w:val="auto"/>
        </w:rPr>
        <w:t>Login</w:t>
      </w:r>
      <w:r w:rsidRPr="00544E8D">
        <w:rPr>
          <w:i w:val="0"/>
          <w:color w:val="auto"/>
        </w:rPr>
        <w:t xml:space="preserve"> do Gerente &gt;.</w:t>
      </w:r>
    </w:p>
    <w:p w:rsidR="00860EC7" w:rsidRDefault="00860EC7" w:rsidP="00544E8D">
      <w:pPr>
        <w:pStyle w:val="Comment"/>
        <w:ind w:left="708"/>
        <w:jc w:val="center"/>
        <w:rPr>
          <w:i w:val="0"/>
          <w:color w:val="auto"/>
        </w:rPr>
      </w:pPr>
    </w:p>
    <w:p w:rsidR="00544E8D" w:rsidRDefault="00544E8D" w:rsidP="00544E8D">
      <w:pPr>
        <w:pStyle w:val="Comment"/>
        <w:ind w:left="708"/>
        <w:jc w:val="center"/>
        <w:rPr>
          <w:i w:val="0"/>
          <w:color w:val="auto"/>
        </w:rPr>
      </w:pPr>
    </w:p>
    <w:p w:rsidR="00544E8D" w:rsidRPr="00544E8D" w:rsidRDefault="00544E8D" w:rsidP="00544E8D">
      <w:pPr>
        <w:pStyle w:val="Comment"/>
        <w:ind w:left="708"/>
        <w:jc w:val="center"/>
        <w:rPr>
          <w:color w:val="auto"/>
        </w:rPr>
      </w:pPr>
    </w:p>
    <w:p w:rsidR="00544E8D" w:rsidRDefault="00544E8D" w:rsidP="00544E8D">
      <w:pPr>
        <w:pStyle w:val="Comment"/>
      </w:pPr>
    </w:p>
    <w:p w:rsidR="00860EC7" w:rsidRDefault="00860EC7" w:rsidP="0027353C">
      <w:pPr>
        <w:pStyle w:val="Legenda"/>
        <w:keepNext/>
        <w:rPr>
          <w:b/>
          <w:i w:val="0"/>
        </w:rPr>
      </w:pPr>
    </w:p>
    <w:p w:rsidR="00D8191D" w:rsidRPr="00D8191D" w:rsidRDefault="00D8191D" w:rsidP="00D8191D">
      <w:pPr>
        <w:pStyle w:val="Ttulo3"/>
      </w:pPr>
      <w:bookmarkStart w:id="45" w:name="_Toc498280421"/>
      <w:r w:rsidRPr="001F77DC">
        <w:rPr>
          <w:i/>
        </w:rPr>
        <w:t>Login</w:t>
      </w:r>
      <w:r w:rsidR="001F77DC">
        <w:t xml:space="preserve"> do Funcioná</w:t>
      </w:r>
      <w:r>
        <w:t>rio</w:t>
      </w:r>
      <w:bookmarkEnd w:id="45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C66A7A" w:rsidRPr="00E3770A" w:rsidTr="00D8191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66A7A" w:rsidRPr="00E3770A" w:rsidRDefault="000F0533" w:rsidP="00D8191D">
            <w:pPr>
              <w:pStyle w:val="paragraph"/>
              <w:spacing w:before="0" w:after="0"/>
              <w:textAlignment w:val="baseline"/>
            </w:pPr>
            <w:r w:rsidRPr="001F77DC">
              <w:rPr>
                <w:rStyle w:val="spellingerror"/>
                <w:i/>
              </w:rPr>
              <w:t>Login</w:t>
            </w:r>
            <w:r>
              <w:rPr>
                <w:rStyle w:val="spellingerror"/>
              </w:rPr>
              <w:t xml:space="preserve"> de</w:t>
            </w:r>
            <w:r w:rsidR="00544E8D">
              <w:rPr>
                <w:rStyle w:val="spellingerror"/>
              </w:rPr>
              <w:t xml:space="preserve"> </w:t>
            </w:r>
            <w:r>
              <w:rPr>
                <w:b/>
              </w:rPr>
              <w:t>Funcionário</w:t>
            </w:r>
            <w:r w:rsidR="00C66A7A" w:rsidRPr="00E3770A">
              <w:rPr>
                <w:rStyle w:val="normaltextrun"/>
              </w:rPr>
              <w:t>.</w:t>
            </w:r>
          </w:p>
        </w:tc>
      </w:tr>
      <w:tr w:rsidR="00C66A7A" w:rsidRPr="00E3770A" w:rsidTr="00D8191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66A7A" w:rsidRPr="00E3770A" w:rsidRDefault="000F0533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r w:rsidRPr="001F77DC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 xml:space="preserve"> no software como funcionário.</w:t>
            </w:r>
          </w:p>
        </w:tc>
      </w:tr>
      <w:tr w:rsidR="00C66A7A" w:rsidRPr="00E3770A" w:rsidTr="00D8191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66A7A" w:rsidRDefault="00881F4C" w:rsidP="00881F4C">
            <w:pPr>
              <w:pStyle w:val="Ttulo3"/>
              <w:numPr>
                <w:ilvl w:val="0"/>
                <w:numId w:val="0"/>
              </w:numPr>
              <w:rPr>
                <w:rFonts w:ascii="Times New Roman" w:hAnsi="Times New Roman" w:cs="Times New Roman"/>
                <w:b w:val="0"/>
              </w:rPr>
            </w:pPr>
            <w:bookmarkStart w:id="46" w:name="_Toc498280422"/>
            <w:r w:rsidRPr="00881F4C">
              <w:rPr>
                <w:rFonts w:ascii="Times New Roman" w:hAnsi="Times New Roman" w:cs="Times New Roman"/>
                <w:b w:val="0"/>
              </w:rPr>
              <w:t xml:space="preserve">Req.1 – </w:t>
            </w:r>
            <w:r w:rsidRPr="00881F4C">
              <w:rPr>
                <w:rFonts w:ascii="Times New Roman" w:hAnsi="Times New Roman" w:cs="Times New Roman"/>
                <w:b w:val="0"/>
                <w:i/>
              </w:rPr>
              <w:t xml:space="preserve">Login </w:t>
            </w:r>
            <w:r w:rsidRPr="00881F4C">
              <w:rPr>
                <w:rFonts w:ascii="Times New Roman" w:hAnsi="Times New Roman" w:cs="Times New Roman"/>
                <w:b w:val="0"/>
              </w:rPr>
              <w:t>de funcionário</w:t>
            </w:r>
            <w:bookmarkEnd w:id="46"/>
          </w:p>
          <w:p w:rsidR="002E06F9" w:rsidRDefault="002E06F9" w:rsidP="002E06F9">
            <w:r w:rsidRPr="002E06F9">
              <w:t>Req.16 – Conexão do Arquivo ao sistema</w:t>
            </w:r>
          </w:p>
          <w:p w:rsidR="002E06F9" w:rsidRPr="002E06F9" w:rsidRDefault="002E06F9" w:rsidP="002E06F9"/>
        </w:tc>
      </w:tr>
      <w:tr w:rsidR="00C66A7A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C66A7A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66A7A" w:rsidRPr="00E3770A" w:rsidRDefault="000F0533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0F0533">
              <w:rPr>
                <w:rStyle w:val="normaltextrun"/>
              </w:rPr>
              <w:t>O</w:t>
            </w:r>
            <w:r>
              <w:rPr>
                <w:rStyle w:val="normaltextrun"/>
                <w:b/>
              </w:rPr>
              <w:t xml:space="preserve"> </w:t>
            </w:r>
            <w:r w:rsidR="00C66A7A" w:rsidRPr="00865D34">
              <w:rPr>
                <w:rStyle w:val="normaltextrun"/>
                <w:b/>
              </w:rPr>
              <w:t>Gerente</w:t>
            </w:r>
            <w:r w:rsidR="00C66A7A">
              <w:rPr>
                <w:rStyle w:val="normaltextrun"/>
              </w:rPr>
              <w:t xml:space="preserve"> </w:t>
            </w:r>
            <w:r w:rsidR="009E7D28">
              <w:rPr>
                <w:rStyle w:val="normaltextrun"/>
              </w:rPr>
              <w:t xml:space="preserve">precisa ter cadastrado um </w:t>
            </w:r>
            <w:r w:rsidR="009E7D28" w:rsidRPr="001F77DC">
              <w:rPr>
                <w:rStyle w:val="normaltextrun"/>
                <w:i/>
              </w:rPr>
              <w:t>login</w:t>
            </w:r>
            <w:r w:rsidR="009E7D28">
              <w:rPr>
                <w:rStyle w:val="normaltextrun"/>
              </w:rPr>
              <w:t xml:space="preserve"> para o funcionário logar</w:t>
            </w:r>
            <w:r w:rsidR="00C66A7A" w:rsidRPr="00E3770A">
              <w:rPr>
                <w:rStyle w:val="spellingerror"/>
              </w:rPr>
              <w:t>.</w:t>
            </w:r>
          </w:p>
        </w:tc>
      </w:tr>
      <w:tr w:rsidR="00C66A7A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66A7A" w:rsidRPr="00E3770A" w:rsidRDefault="009E7D28" w:rsidP="00D8191D">
            <w:pPr>
              <w:pStyle w:val="paragraph"/>
              <w:spacing w:before="0" w:after="0"/>
              <w:textAlignment w:val="baseline"/>
            </w:pPr>
            <w:r w:rsidRPr="001F77DC">
              <w:rPr>
                <w:rStyle w:val="spellingerror"/>
                <w:i/>
              </w:rPr>
              <w:t>Login</w:t>
            </w:r>
            <w:r>
              <w:rPr>
                <w:rStyle w:val="spellingerror"/>
              </w:rPr>
              <w:t xml:space="preserve"> certo.</w:t>
            </w:r>
          </w:p>
        </w:tc>
      </w:tr>
      <w:tr w:rsidR="00C66A7A" w:rsidRPr="00E3770A" w:rsidTr="00D8191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C66A7A" w:rsidRDefault="009E7D28" w:rsidP="00D8191D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1F77DC">
              <w:rPr>
                <w:rStyle w:val="spellingerror"/>
                <w:i/>
              </w:rPr>
              <w:t>Login</w:t>
            </w:r>
            <w:r>
              <w:rPr>
                <w:rStyle w:val="spellingerror"/>
              </w:rPr>
              <w:t xml:space="preserve"> errado.</w:t>
            </w:r>
          </w:p>
        </w:tc>
      </w:tr>
      <w:tr w:rsidR="00C66A7A" w:rsidRPr="00E3770A" w:rsidTr="00D8191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Gerente</w:t>
            </w:r>
            <w:r w:rsidR="009E7D28" w:rsidRPr="009E7D28">
              <w:t>,</w:t>
            </w:r>
            <w:r w:rsidR="009E7D28">
              <w:rPr>
                <w:b/>
              </w:rPr>
              <w:t xml:space="preserve"> Funcionário </w:t>
            </w:r>
            <w:r w:rsidR="009E7D28" w:rsidRPr="009E7D28">
              <w:t>e</w:t>
            </w:r>
            <w:r w:rsidR="009E7D28">
              <w:rPr>
                <w:b/>
              </w:rPr>
              <w:t xml:space="preserve"> 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C66A7A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C66A7A" w:rsidRPr="00E3770A" w:rsidRDefault="00C66A7A" w:rsidP="00D8191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C66A7A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34029" w:rsidRPr="00E3770A" w:rsidTr="00D8191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Funcionário </w:t>
            </w:r>
            <w:r w:rsidRPr="00E3770A">
              <w:rPr>
                <w:rStyle w:val="eop"/>
              </w:rPr>
              <w:t xml:space="preserve">deseja fazer o </w:t>
            </w:r>
            <w:r w:rsidRPr="001F77DC">
              <w:rPr>
                <w:rStyle w:val="eop"/>
                <w:i/>
              </w:rPr>
              <w:t>Login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</w:tr>
      <w:tr w:rsidR="00C34029" w:rsidRPr="00E3770A" w:rsidTr="00D8191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Funcionário </w:t>
            </w:r>
            <w:r>
              <w:rPr>
                <w:rStyle w:val="eop"/>
              </w:rPr>
              <w:t>digita seu usuário e senha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r w:rsidRPr="001F77DC">
              <w:rPr>
                <w:rStyle w:val="normaltextrun"/>
                <w:i/>
              </w:rPr>
              <w:t>Login</w:t>
            </w:r>
            <w:r w:rsidRPr="00E3770A">
              <w:rPr>
                <w:rStyle w:val="normaltextrun"/>
              </w:rPr>
              <w:t>.</w:t>
            </w:r>
          </w:p>
        </w:tc>
      </w:tr>
      <w:tr w:rsidR="00C34029" w:rsidRPr="00E3770A" w:rsidTr="00D8191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C34029" w:rsidRPr="00E3770A" w:rsidRDefault="00C34029" w:rsidP="00C34029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C66A7A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C66A7A" w:rsidRPr="00E3770A" w:rsidRDefault="00C66A7A" w:rsidP="00D8191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C66A7A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C66A7A" w:rsidRPr="00E3770A" w:rsidRDefault="00C66A7A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C34029" w:rsidRPr="00E3770A" w:rsidTr="00D8191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</w:t>
            </w:r>
            <w:r>
              <w:rPr>
                <w:rStyle w:val="normaltextrun"/>
              </w:rPr>
              <w:t xml:space="preserve">não entra no </w:t>
            </w:r>
            <w:r w:rsidRPr="001F77DC">
              <w:rPr>
                <w:rStyle w:val="normaltextrun"/>
                <w:i/>
              </w:rPr>
              <w:t>login</w:t>
            </w:r>
            <w:r>
              <w:rPr>
                <w:rStyle w:val="normaltextrun"/>
              </w:rPr>
              <w:t xml:space="preserve"> digitado</w:t>
            </w:r>
            <w:r w:rsidRPr="00E3770A">
              <w:rPr>
                <w:rStyle w:val="normaltextrun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C34029" w:rsidRPr="00E3770A" w:rsidRDefault="00AD189B" w:rsidP="00C34029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="00C34029" w:rsidRPr="00E3770A">
              <w:rPr>
                <w:rStyle w:val="normaltextrun"/>
              </w:rPr>
              <w:t xml:space="preserve"> - Usuário deseja tentar novamente.</w:t>
            </w:r>
          </w:p>
        </w:tc>
      </w:tr>
      <w:tr w:rsidR="00C34029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C34029" w:rsidRPr="00E3770A" w:rsidRDefault="00AD189B" w:rsidP="00C3402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C34029" w:rsidRPr="00E3770A">
              <w:rPr>
                <w:rStyle w:val="normaltextrun"/>
              </w:rPr>
              <w:t xml:space="preserve"> - Sistema </w:t>
            </w:r>
            <w:r w:rsidR="00C34029">
              <w:rPr>
                <w:rStyle w:val="normaltextrun"/>
              </w:rPr>
              <w:t>espera a entrada de dados</w:t>
            </w:r>
            <w:r w:rsidR="00C34029" w:rsidRPr="00E3770A">
              <w:rPr>
                <w:rStyle w:val="normaltextrun"/>
              </w:rPr>
              <w:t>.</w:t>
            </w:r>
          </w:p>
        </w:tc>
        <w:tc>
          <w:tcPr>
            <w:tcW w:w="4999" w:type="dxa"/>
            <w:vMerge/>
            <w:vAlign w:val="center"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</w:p>
        </w:tc>
      </w:tr>
      <w:tr w:rsidR="00C34029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1F77DC">
              <w:rPr>
                <w:rStyle w:val="spellingerror"/>
                <w:i/>
              </w:rPr>
              <w:t>Login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Usuário </w:t>
            </w:r>
            <w:r>
              <w:rPr>
                <w:rStyle w:val="normaltextrun"/>
              </w:rPr>
              <w:t>encerra o sistema</w:t>
            </w:r>
            <w:r w:rsidRPr="00E3770A">
              <w:rPr>
                <w:rStyle w:val="normaltextrun"/>
              </w:rPr>
              <w:t>.</w:t>
            </w:r>
          </w:p>
        </w:tc>
      </w:tr>
      <w:tr w:rsidR="00C34029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C34029" w:rsidRPr="00E3770A" w:rsidRDefault="00C34029" w:rsidP="00C3402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</w:tbl>
    <w:p w:rsidR="00E753A5" w:rsidRDefault="00881F4C" w:rsidP="00881F4C">
      <w:pPr>
        <w:pStyle w:val="Comment"/>
        <w:jc w:val="center"/>
        <w:rPr>
          <w:i w:val="0"/>
          <w:color w:val="auto"/>
        </w:rPr>
      </w:pPr>
      <w:r w:rsidRPr="00AB6955">
        <w:rPr>
          <w:b/>
          <w:i w:val="0"/>
          <w:color w:val="auto"/>
        </w:rPr>
        <w:t>Tabela 18</w:t>
      </w:r>
      <w:r w:rsidRPr="00AB6955">
        <w:rPr>
          <w:i w:val="0"/>
          <w:color w:val="auto"/>
        </w:rPr>
        <w:t xml:space="preserve"> – Fluxo de evento principal &lt;</w:t>
      </w:r>
      <w:r w:rsidRPr="001F77DC">
        <w:rPr>
          <w:color w:val="auto"/>
        </w:rPr>
        <w:t>Login</w:t>
      </w:r>
      <w:r w:rsidRPr="00AB6955">
        <w:rPr>
          <w:i w:val="0"/>
          <w:color w:val="auto"/>
        </w:rPr>
        <w:t xml:space="preserve"> do Funcionário&gt;</w:t>
      </w:r>
    </w:p>
    <w:p w:rsidR="00860EC7" w:rsidRDefault="00860EC7" w:rsidP="00881F4C">
      <w:pPr>
        <w:pStyle w:val="Comment"/>
        <w:jc w:val="center"/>
        <w:rPr>
          <w:i w:val="0"/>
          <w:color w:val="auto"/>
        </w:rPr>
      </w:pPr>
    </w:p>
    <w:p w:rsidR="00C34029" w:rsidRDefault="00C34029" w:rsidP="00881F4C">
      <w:pPr>
        <w:pStyle w:val="Comment"/>
        <w:jc w:val="center"/>
        <w:rPr>
          <w:i w:val="0"/>
          <w:color w:val="auto"/>
        </w:rPr>
      </w:pPr>
    </w:p>
    <w:p w:rsidR="00C34029" w:rsidRDefault="00C34029" w:rsidP="00881F4C">
      <w:pPr>
        <w:pStyle w:val="Comment"/>
        <w:jc w:val="center"/>
        <w:rPr>
          <w:i w:val="0"/>
          <w:color w:val="auto"/>
        </w:rPr>
      </w:pPr>
    </w:p>
    <w:p w:rsidR="00C34029" w:rsidRDefault="00C34029" w:rsidP="00881F4C">
      <w:pPr>
        <w:pStyle w:val="Comment"/>
        <w:jc w:val="center"/>
        <w:rPr>
          <w:i w:val="0"/>
          <w:color w:val="auto"/>
        </w:rPr>
      </w:pPr>
    </w:p>
    <w:p w:rsidR="00C34029" w:rsidRPr="00AB6955" w:rsidRDefault="00C34029" w:rsidP="00881F4C">
      <w:pPr>
        <w:pStyle w:val="Comment"/>
        <w:jc w:val="center"/>
        <w:rPr>
          <w:i w:val="0"/>
          <w:color w:val="auto"/>
        </w:rPr>
      </w:pPr>
    </w:p>
    <w:p w:rsidR="002F7798" w:rsidRDefault="00C34029" w:rsidP="00910A37">
      <w:pPr>
        <w:pStyle w:val="Ttulo3"/>
      </w:pPr>
      <w:bookmarkStart w:id="47" w:name="_Toc498280423"/>
      <w:r>
        <w:lastRenderedPageBreak/>
        <w:t>Cadastro</w:t>
      </w:r>
      <w:r w:rsidR="002F7798">
        <w:t xml:space="preserve"> de </w:t>
      </w:r>
      <w:r>
        <w:t>Funcionário</w:t>
      </w:r>
      <w:r w:rsidR="00E659D2">
        <w:t xml:space="preserve"> pelo </w:t>
      </w:r>
      <w:r>
        <w:t>Gerente</w:t>
      </w:r>
      <w:bookmarkEnd w:id="47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F7798" w:rsidRPr="00E3770A" w:rsidTr="00D8191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C34029" w:rsidP="002F779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Cadastro</w:t>
            </w:r>
            <w:r w:rsidR="003E776A">
              <w:rPr>
                <w:rStyle w:val="spellingerror"/>
              </w:rPr>
              <w:t xml:space="preserve"> </w:t>
            </w:r>
            <w:r w:rsidR="002F7798">
              <w:rPr>
                <w:rStyle w:val="normaltextrun"/>
              </w:rPr>
              <w:t>de</w:t>
            </w:r>
            <w:r w:rsidR="003E776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</w:t>
            </w:r>
            <w:r w:rsidR="002F7798"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</w:t>
            </w:r>
            <w:r w:rsidR="00A17703">
              <w:rPr>
                <w:rStyle w:val="normaltextrun"/>
              </w:rPr>
              <w:t>a criação de</w:t>
            </w:r>
            <w:r>
              <w:rPr>
                <w:rStyle w:val="normaltextrun"/>
              </w:rPr>
              <w:t xml:space="preserve"> </w:t>
            </w:r>
            <w:r w:rsidR="00A17703">
              <w:rPr>
                <w:rStyle w:val="normaltextrun"/>
              </w:rPr>
              <w:t>conta</w:t>
            </w:r>
            <w:r w:rsidR="00C34029">
              <w:rPr>
                <w:rStyle w:val="normaltextrun"/>
              </w:rPr>
              <w:t xml:space="preserve"> para </w:t>
            </w:r>
            <w:r w:rsidR="00A17703">
              <w:rPr>
                <w:rStyle w:val="normaltextrun"/>
              </w:rPr>
              <w:t>funcionários, cadastro de funcionários no sistema.</w:t>
            </w:r>
          </w:p>
        </w:tc>
      </w:tr>
      <w:tr w:rsidR="002F7798" w:rsidRPr="00E3770A" w:rsidTr="00D8191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8D177B" w:rsidRDefault="001152EB" w:rsidP="008D177B">
            <w:pPr>
              <w:pStyle w:val="Legenda"/>
              <w:jc w:val="left"/>
              <w:rPr>
                <w:i w:val="0"/>
              </w:rPr>
            </w:pPr>
            <w:r w:rsidRPr="008D177B">
              <w:rPr>
                <w:rFonts w:cs="Times New Roman"/>
                <w:i w:val="0"/>
              </w:rPr>
              <w:t>Req.</w:t>
            </w:r>
            <w:r w:rsidR="009F5E8C">
              <w:rPr>
                <w:i w:val="0"/>
              </w:rPr>
              <w:t>13</w:t>
            </w:r>
            <w:r w:rsidR="00E659D2">
              <w:rPr>
                <w:rFonts w:cs="Times New Roman"/>
                <w:i w:val="0"/>
              </w:rPr>
              <w:t xml:space="preserve"> –</w:t>
            </w:r>
            <w:r w:rsidRPr="008D177B">
              <w:rPr>
                <w:rFonts w:cs="Times New Roman"/>
                <w:i w:val="0"/>
              </w:rPr>
              <w:t xml:space="preserve"> </w:t>
            </w:r>
            <w:r w:rsidR="009F5E8C" w:rsidRPr="009F5E8C">
              <w:rPr>
                <w:i w:val="0"/>
              </w:rPr>
              <w:t>Cadastrar funcionários</w:t>
            </w:r>
            <w:r w:rsidR="008D177B" w:rsidRPr="008D177B">
              <w:rPr>
                <w:i w:val="0"/>
              </w:rPr>
              <w:t>.</w:t>
            </w:r>
          </w:p>
          <w:p w:rsidR="001152EB" w:rsidRPr="008D177B" w:rsidRDefault="001152EB" w:rsidP="008D177B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t>Req.</w:t>
            </w:r>
            <w:r w:rsidR="009F5E8C">
              <w:rPr>
                <w:i w:val="0"/>
              </w:rPr>
              <w:t>14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="009F5E8C" w:rsidRPr="009F5E8C">
              <w:rPr>
                <w:i w:val="0"/>
              </w:rPr>
              <w:t>Listar funcionários</w:t>
            </w:r>
            <w:r w:rsidR="008D177B" w:rsidRPr="008D177B">
              <w:rPr>
                <w:i w:val="0"/>
              </w:rPr>
              <w:t>.</w:t>
            </w:r>
          </w:p>
          <w:p w:rsidR="001152EB" w:rsidRDefault="001152EB" w:rsidP="008D177B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t>Req.</w:t>
            </w:r>
            <w:r w:rsidR="009F5E8C">
              <w:rPr>
                <w:i w:val="0"/>
              </w:rPr>
              <w:t>15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="009F5E8C" w:rsidRPr="009F5E8C">
              <w:rPr>
                <w:i w:val="0"/>
              </w:rPr>
              <w:t>Remover funcionários</w:t>
            </w:r>
            <w:r w:rsidR="008D177B" w:rsidRPr="008D177B">
              <w:rPr>
                <w:i w:val="0"/>
              </w:rPr>
              <w:t>.</w:t>
            </w:r>
          </w:p>
          <w:p w:rsidR="002E06F9" w:rsidRPr="009F5E8C" w:rsidRDefault="009F5E8C" w:rsidP="008D177B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t>Req.</w:t>
            </w:r>
            <w:r>
              <w:rPr>
                <w:i w:val="0"/>
              </w:rPr>
              <w:t>16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Conexão do Arquivo ao sistema</w:t>
            </w:r>
            <w:r w:rsidRPr="008D177B">
              <w:rPr>
                <w:i w:val="0"/>
              </w:rPr>
              <w:t>.</w:t>
            </w:r>
          </w:p>
        </w:tc>
      </w:tr>
      <w:tr w:rsidR="00E50E0E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</w:tcPr>
          <w:p w:rsidR="00E50E0E" w:rsidRPr="00E3770A" w:rsidRDefault="00E50E0E" w:rsidP="002F779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E50E0E" w:rsidRDefault="00E50E0E" w:rsidP="002F779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E50E0E" w:rsidRPr="00E3770A" w:rsidTr="00D8191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E50E0E" w:rsidRPr="00E3770A" w:rsidRDefault="00E50E0E" w:rsidP="002F779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E50E0E" w:rsidRPr="00E3770A" w:rsidRDefault="00E50E0E" w:rsidP="002F779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Estar logado como </w:t>
            </w:r>
            <w:r w:rsidRPr="00E50E0E">
              <w:rPr>
                <w:rStyle w:val="normaltextrun"/>
                <w:b/>
              </w:rPr>
              <w:t>Gerente</w:t>
            </w:r>
            <w:r>
              <w:rPr>
                <w:rStyle w:val="normaltextrun"/>
              </w:rPr>
              <w:t>.</w:t>
            </w:r>
          </w:p>
        </w:tc>
      </w:tr>
      <w:tr w:rsidR="00E50E0E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E50E0E" w:rsidRPr="00E3770A" w:rsidRDefault="00E50E0E" w:rsidP="002F779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E50E0E" w:rsidRPr="00E3770A" w:rsidRDefault="00E50E0E" w:rsidP="002F779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</w:t>
            </w:r>
            <w:r w:rsidR="0009526F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36533F" w:rsidP="002F779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Salvar no arquivo o novo cadastro.</w:t>
            </w:r>
          </w:p>
        </w:tc>
      </w:tr>
      <w:tr w:rsidR="002F7798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F7798" w:rsidRPr="00E3770A" w:rsidRDefault="0036533F" w:rsidP="002F779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Cancelar operação</w:t>
            </w:r>
            <w:r w:rsidR="002F7798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F7798" w:rsidRPr="00E3770A" w:rsidRDefault="002F7798" w:rsidP="002F779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F7798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F7798" w:rsidRPr="00E3770A" w:rsidTr="00D8191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="008227E4">
              <w:rPr>
                <w:b/>
              </w:rPr>
              <w:t xml:space="preserve">Gerente </w:t>
            </w:r>
            <w:r>
              <w:rPr>
                <w:rStyle w:val="eop"/>
              </w:rPr>
              <w:t xml:space="preserve">deseja cadastrar </w:t>
            </w:r>
            <w:r w:rsidR="008227E4">
              <w:rPr>
                <w:rStyle w:val="eop"/>
              </w:rPr>
              <w:t>Funcionário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O sistema solicita o</w:t>
            </w:r>
            <w:r>
              <w:rPr>
                <w:rStyle w:val="spellingerror"/>
              </w:rPr>
              <w:t xml:space="preserve">s dados do </w:t>
            </w:r>
            <w:r w:rsidR="00583221">
              <w:rPr>
                <w:rStyle w:val="spellingerror"/>
              </w:rPr>
              <w:t>funcionário</w:t>
            </w:r>
            <w:r w:rsidRPr="00E3770A">
              <w:rPr>
                <w:rStyle w:val="spellingerror"/>
              </w:rPr>
              <w:t>.</w:t>
            </w:r>
          </w:p>
        </w:tc>
      </w:tr>
      <w:tr w:rsidR="00AE3F95" w:rsidRPr="00E3770A" w:rsidTr="00E50E0E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E3F95" w:rsidRPr="00E3770A" w:rsidRDefault="00AE3F95" w:rsidP="002F779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Gerente </w:t>
            </w:r>
            <w:r w:rsidRPr="00E3770A">
              <w:rPr>
                <w:rStyle w:val="eop"/>
              </w:rPr>
              <w:t>digita o</w:t>
            </w:r>
            <w:r>
              <w:rPr>
                <w:rStyle w:val="eop"/>
              </w:rPr>
              <w:t>s dados do cadastro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AE3F95" w:rsidRPr="00E3770A" w:rsidRDefault="00AD189B" w:rsidP="002F779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4</w:t>
            </w:r>
            <w:r w:rsidR="00AE3F95" w:rsidRPr="00E3770A">
              <w:rPr>
                <w:rStyle w:val="normaltextrun"/>
              </w:rPr>
              <w:t xml:space="preserve"> </w:t>
            </w:r>
            <w:r w:rsidR="00AE3F95">
              <w:rPr>
                <w:rStyle w:val="normaltextrun"/>
              </w:rPr>
              <w:t>– O cadastro é criado</w:t>
            </w:r>
            <w:r w:rsidR="00AE3F95"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F7798" w:rsidRPr="00E3770A" w:rsidRDefault="002F7798" w:rsidP="002F779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F7798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F7798" w:rsidRPr="00E3770A" w:rsidRDefault="002F7798" w:rsidP="002F779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F7798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F7798" w:rsidRPr="00E3770A" w:rsidRDefault="00AD189B" w:rsidP="002F779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</w:t>
            </w:r>
            <w:r w:rsidR="002F7798">
              <w:rPr>
                <w:rStyle w:val="normaltextrun"/>
              </w:rPr>
              <w:t xml:space="preserve"> - Sistema </w:t>
            </w:r>
            <w:r w:rsidR="00A17703">
              <w:rPr>
                <w:rStyle w:val="normaltextrun"/>
              </w:rPr>
              <w:t>espera entrada</w:t>
            </w:r>
            <w:r w:rsidR="002F7798">
              <w:rPr>
                <w:rStyle w:val="normaltextrun"/>
              </w:rPr>
              <w:t xml:space="preserve"> </w:t>
            </w:r>
            <w:r w:rsidR="00A17703">
              <w:rPr>
                <w:rStyle w:val="normaltextrun"/>
              </w:rPr>
              <w:t>d</w:t>
            </w:r>
            <w:r w:rsidR="002F7798">
              <w:rPr>
                <w:rStyle w:val="normaltextrun"/>
              </w:rPr>
              <w:t>os dados</w:t>
            </w:r>
            <w:r w:rsidR="002F7798"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2F7798" w:rsidRPr="00E3770A" w:rsidRDefault="00AD189B" w:rsidP="002F7798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="002F7798" w:rsidRPr="00E3770A">
              <w:rPr>
                <w:rStyle w:val="normaltextrun"/>
              </w:rPr>
              <w:t xml:space="preserve"> - Usuário solicita </w:t>
            </w:r>
            <w:r w:rsidR="00A17703">
              <w:rPr>
                <w:rStyle w:val="normaltextrun"/>
              </w:rPr>
              <w:t>o encerramento da</w:t>
            </w:r>
            <w:r w:rsidR="002F7798" w:rsidRPr="00E3770A">
              <w:rPr>
                <w:rStyle w:val="normaltextrun"/>
              </w:rPr>
              <w:t xml:space="preserve"> operação.</w:t>
            </w:r>
          </w:p>
        </w:tc>
      </w:tr>
      <w:tr w:rsidR="002F7798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F7798" w:rsidRDefault="00AD189B" w:rsidP="002F779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2F7798"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Merge/>
            <w:vAlign w:val="center"/>
          </w:tcPr>
          <w:p w:rsidR="002F7798" w:rsidRPr="00E3770A" w:rsidRDefault="002F7798" w:rsidP="002F779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</w:tbl>
    <w:p w:rsidR="003622E2" w:rsidRDefault="00860EC7" w:rsidP="003622E2">
      <w:pPr>
        <w:pStyle w:val="Legenda"/>
        <w:rPr>
          <w:i w:val="0"/>
        </w:rPr>
      </w:pPr>
      <w:r w:rsidRPr="00B12F4D">
        <w:rPr>
          <w:b/>
          <w:i w:val="0"/>
        </w:rPr>
        <w:t xml:space="preserve">Tabela 19 - </w:t>
      </w:r>
      <w:r w:rsidRPr="00B12F4D">
        <w:rPr>
          <w:i w:val="0"/>
        </w:rPr>
        <w:t>Fluxo de evento principal &lt;</w:t>
      </w:r>
      <w:r w:rsidR="00A17703" w:rsidRPr="00A17703">
        <w:t xml:space="preserve"> </w:t>
      </w:r>
      <w:r w:rsidR="00A17703" w:rsidRPr="00A17703">
        <w:rPr>
          <w:i w:val="0"/>
        </w:rPr>
        <w:t xml:space="preserve">Cadastro de Funcionário pelo Gerente </w:t>
      </w:r>
      <w:r w:rsidRPr="00B12F4D">
        <w:rPr>
          <w:i w:val="0"/>
        </w:rPr>
        <w:t>&gt;</w:t>
      </w:r>
    </w:p>
    <w:p w:rsidR="003622E2" w:rsidRPr="00B12F4D" w:rsidRDefault="003622E2" w:rsidP="003622E2">
      <w:pPr>
        <w:pStyle w:val="Legenda"/>
        <w:rPr>
          <w:i w:val="0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B12F4D" w:rsidRDefault="00B12F4D" w:rsidP="00B12F4D">
      <w:pPr>
        <w:pStyle w:val="Comment"/>
        <w:rPr>
          <w:color w:val="auto"/>
        </w:rPr>
      </w:pPr>
    </w:p>
    <w:p w:rsidR="003622E2" w:rsidRDefault="003622E2" w:rsidP="002F7798">
      <w:pPr>
        <w:pStyle w:val="Legenda"/>
        <w:keepNext/>
        <w:jc w:val="left"/>
        <w:rPr>
          <w:i w:val="0"/>
        </w:rPr>
      </w:pPr>
    </w:p>
    <w:p w:rsidR="00E753A5" w:rsidRPr="00832967" w:rsidRDefault="00A17703" w:rsidP="00910A37">
      <w:pPr>
        <w:pStyle w:val="Ttulo3"/>
      </w:pPr>
      <w:bookmarkStart w:id="48" w:name="_Toc498280424"/>
      <w:r>
        <w:t>Listagem de Funcionários</w:t>
      </w:r>
      <w:bookmarkEnd w:id="48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753A5" w:rsidRPr="00E3770A" w:rsidTr="00D8191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753A5" w:rsidRPr="00E3770A" w:rsidRDefault="00A17703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Listagem de</w:t>
            </w:r>
            <w:r w:rsidR="00897651">
              <w:rPr>
                <w:rStyle w:val="spellingerror"/>
              </w:rPr>
              <w:t xml:space="preserve"> </w:t>
            </w:r>
            <w:r>
              <w:rPr>
                <w:b/>
              </w:rPr>
              <w:t>Funcionários</w:t>
            </w:r>
            <w:r w:rsidR="00897651">
              <w:rPr>
                <w:rStyle w:val="spellingerror"/>
              </w:rPr>
              <w:t>.</w:t>
            </w:r>
          </w:p>
        </w:tc>
      </w:tr>
      <w:tr w:rsidR="00E753A5" w:rsidRPr="00E3770A" w:rsidTr="00D8191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753A5" w:rsidRPr="00F37D2D" w:rsidRDefault="00F37D2D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Responsável por </w:t>
            </w:r>
            <w:r w:rsidR="00A17703">
              <w:rPr>
                <w:rStyle w:val="normaltextrun"/>
              </w:rPr>
              <w:t>exibir uma lista que comporta todos as contas de funcionários armazenados no sistema.</w:t>
            </w:r>
          </w:p>
        </w:tc>
      </w:tr>
      <w:tr w:rsidR="00E753A5" w:rsidRPr="00E3770A" w:rsidTr="00D8191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50E0E" w:rsidRPr="008D177B" w:rsidRDefault="00E50E0E" w:rsidP="00E50E0E">
            <w:pPr>
              <w:pStyle w:val="Legenda"/>
              <w:jc w:val="left"/>
              <w:rPr>
                <w:i w:val="0"/>
              </w:rPr>
            </w:pPr>
            <w:r w:rsidRPr="008D177B">
              <w:rPr>
                <w:rFonts w:cs="Times New Roman"/>
                <w:i w:val="0"/>
              </w:rPr>
              <w:t>Req.</w:t>
            </w:r>
            <w:r>
              <w:rPr>
                <w:i w:val="0"/>
              </w:rPr>
              <w:t>13</w:t>
            </w:r>
            <w:r>
              <w:rPr>
                <w:rFonts w:cs="Times New Roman"/>
                <w:i w:val="0"/>
              </w:rPr>
              <w:t xml:space="preserve"> –</w:t>
            </w:r>
            <w:r w:rsidRPr="008D177B">
              <w:rPr>
                <w:rFonts w:cs="Times New Roman"/>
                <w:i w:val="0"/>
              </w:rPr>
              <w:t xml:space="preserve"> </w:t>
            </w:r>
            <w:r w:rsidRPr="009F5E8C">
              <w:rPr>
                <w:i w:val="0"/>
              </w:rPr>
              <w:t>Cadastrar funcionários</w:t>
            </w:r>
            <w:r w:rsidRPr="008D177B">
              <w:rPr>
                <w:i w:val="0"/>
              </w:rPr>
              <w:t>.</w:t>
            </w:r>
          </w:p>
          <w:p w:rsidR="00E50E0E" w:rsidRPr="008D177B" w:rsidRDefault="00E50E0E" w:rsidP="00E50E0E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t>Req.</w:t>
            </w:r>
            <w:r>
              <w:rPr>
                <w:i w:val="0"/>
              </w:rPr>
              <w:t>14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Listar funcionários</w:t>
            </w:r>
            <w:r w:rsidRPr="008D177B">
              <w:rPr>
                <w:i w:val="0"/>
              </w:rPr>
              <w:t>.</w:t>
            </w:r>
          </w:p>
          <w:p w:rsidR="00E50E0E" w:rsidRDefault="00E50E0E" w:rsidP="00E50E0E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t>Req.</w:t>
            </w:r>
            <w:r>
              <w:rPr>
                <w:i w:val="0"/>
              </w:rPr>
              <w:t>15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Remover funcionários</w:t>
            </w:r>
            <w:r w:rsidRPr="008D177B">
              <w:rPr>
                <w:i w:val="0"/>
              </w:rPr>
              <w:t>.</w:t>
            </w:r>
          </w:p>
          <w:p w:rsidR="008D177B" w:rsidRPr="00E3770A" w:rsidRDefault="00E50E0E" w:rsidP="00E50E0E">
            <w:pPr>
              <w:pStyle w:val="Legenda"/>
              <w:jc w:val="left"/>
            </w:pPr>
            <w:r w:rsidRPr="008D177B">
              <w:rPr>
                <w:i w:val="0"/>
              </w:rPr>
              <w:t>Req.</w:t>
            </w:r>
            <w:r>
              <w:rPr>
                <w:i w:val="0"/>
              </w:rPr>
              <w:t>16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Conexão do Arquivo ao sistema</w:t>
            </w:r>
            <w:r w:rsidRPr="008D177B">
              <w:rPr>
                <w:i w:val="0"/>
              </w:rPr>
              <w:t>.</w:t>
            </w:r>
          </w:p>
        </w:tc>
      </w:tr>
      <w:tr w:rsidR="00F37D2D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F37D2D" w:rsidRPr="00E3770A" w:rsidRDefault="00F37D2D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F37D2D" w:rsidRPr="00E3770A" w:rsidRDefault="00F37D2D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F37D2D" w:rsidRPr="00E3770A" w:rsidTr="00F37D2D">
        <w:trPr>
          <w:trHeight w:val="410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F37D2D" w:rsidRPr="00E3770A" w:rsidRDefault="00F37D2D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F37D2D" w:rsidRPr="00E3770A" w:rsidRDefault="00911663" w:rsidP="00D96FB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Estar logado como </w:t>
            </w:r>
            <w:r w:rsidR="00E50E0E" w:rsidRPr="00E50E0E">
              <w:rPr>
                <w:rStyle w:val="normaltextrun"/>
                <w:b/>
              </w:rPr>
              <w:t>Gerente</w:t>
            </w:r>
            <w:r w:rsidR="002D28B0">
              <w:rPr>
                <w:rStyle w:val="normaltextrun"/>
              </w:rPr>
              <w:t>.</w:t>
            </w:r>
          </w:p>
        </w:tc>
      </w:tr>
      <w:tr w:rsidR="00F37D2D" w:rsidRPr="00E3770A" w:rsidTr="00F37D2D">
        <w:trPr>
          <w:trHeight w:val="40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F37D2D" w:rsidRPr="00E3770A" w:rsidRDefault="00F37D2D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F37D2D" w:rsidRPr="00F37D2D" w:rsidRDefault="00910A37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</w:t>
            </w:r>
            <w:r w:rsidR="0009526F">
              <w:rPr>
                <w:rStyle w:val="normaltextrun"/>
              </w:rPr>
              <w:t>.</w:t>
            </w:r>
          </w:p>
        </w:tc>
      </w:tr>
      <w:tr w:rsidR="00897651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897651" w:rsidRPr="00E3770A" w:rsidRDefault="00897651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897651" w:rsidRPr="00E3770A" w:rsidRDefault="00910A37" w:rsidP="0091166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Exibir todos os funcionários existentes no </w:t>
            </w:r>
            <w:r>
              <w:rPr>
                <w:rStyle w:val="spellingerror"/>
                <w:b/>
              </w:rPr>
              <w:t>A</w:t>
            </w:r>
            <w:r w:rsidRPr="00910A37">
              <w:rPr>
                <w:rStyle w:val="spellingerror"/>
                <w:b/>
              </w:rPr>
              <w:t>rquivo</w:t>
            </w:r>
          </w:p>
        </w:tc>
      </w:tr>
      <w:tr w:rsidR="00910A37" w:rsidRPr="00E3770A" w:rsidTr="00E763E1">
        <w:trPr>
          <w:trHeight w:val="838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10A37" w:rsidRPr="00E3770A" w:rsidRDefault="00910A37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10A37" w:rsidRPr="00E3770A" w:rsidRDefault="00910A37" w:rsidP="00F37D2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Ficar em branco caso não exista funcionários cadastrados.</w:t>
            </w:r>
          </w:p>
        </w:tc>
      </w:tr>
      <w:tr w:rsidR="00E753A5" w:rsidRPr="00E3770A" w:rsidTr="00D8191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753A5" w:rsidRPr="00E3770A" w:rsidRDefault="00910A37" w:rsidP="006B50E2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Gerente, </w:t>
            </w:r>
            <w:r w:rsidR="00817838">
              <w:rPr>
                <w:b/>
              </w:rPr>
              <w:t xml:space="preserve">Funcionário </w:t>
            </w:r>
            <w:r w:rsidR="00817838">
              <w:t>e</w:t>
            </w:r>
            <w:r w:rsidR="003E776A">
              <w:t xml:space="preserve"> </w:t>
            </w:r>
            <w:r>
              <w:rPr>
                <w:b/>
              </w:rPr>
              <w:t>Arquivo</w:t>
            </w:r>
            <w:r w:rsidR="00E753A5" w:rsidRPr="00E3770A">
              <w:rPr>
                <w:rStyle w:val="normaltextrun"/>
              </w:rPr>
              <w:t>.</w:t>
            </w:r>
          </w:p>
        </w:tc>
      </w:tr>
      <w:tr w:rsidR="00E753A5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753A5" w:rsidRPr="00E3770A" w:rsidRDefault="00E753A5" w:rsidP="00D8191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753A5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753A5" w:rsidRPr="00E3770A" w:rsidTr="00D8191D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E753A5" w:rsidRPr="00E3770A" w:rsidRDefault="00E753A5" w:rsidP="00D96FB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 w:rsidR="00910A37"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 w:rsidR="00910A37">
              <w:rPr>
                <w:rStyle w:val="eop"/>
              </w:rPr>
              <w:t xml:space="preserve"> </w:t>
            </w:r>
            <w:r w:rsidR="00910A37" w:rsidRPr="00E50E0E">
              <w:rPr>
                <w:rStyle w:val="normaltextrun"/>
                <w:b/>
              </w:rPr>
              <w:t>Gerente</w:t>
            </w:r>
            <w:r w:rsidR="00910A37">
              <w:rPr>
                <w:rStyle w:val="normaltextrun"/>
                <w:b/>
              </w:rPr>
              <w:t xml:space="preserve"> </w:t>
            </w:r>
            <w:r w:rsidR="00910A37">
              <w:rPr>
                <w:rStyle w:val="normaltextrun"/>
              </w:rPr>
              <w:t>entra</w:t>
            </w:r>
            <w:r w:rsidR="00910A37" w:rsidRPr="00910A37">
              <w:rPr>
                <w:rStyle w:val="normaltextrun"/>
              </w:rPr>
              <w:t xml:space="preserve"> no sistema</w:t>
            </w:r>
            <w:r w:rsidR="00910A37"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E753A5" w:rsidRPr="00E3770A" w:rsidRDefault="00E753A5" w:rsidP="00D96FB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 w:rsidR="00D96FBD">
              <w:rPr>
                <w:rStyle w:val="normaltextrun"/>
              </w:rPr>
              <w:t xml:space="preserve">lista todos os </w:t>
            </w:r>
            <w:r w:rsidR="00910A37">
              <w:rPr>
                <w:rStyle w:val="normaltextrun"/>
              </w:rPr>
              <w:t>funcionários</w:t>
            </w:r>
            <w:r w:rsidR="00D96FBD">
              <w:rPr>
                <w:rStyle w:val="normaltextrun"/>
              </w:rPr>
              <w:t xml:space="preserve"> cadastrados</w:t>
            </w:r>
            <w:r w:rsidR="00910A37">
              <w:rPr>
                <w:rStyle w:val="normaltextrun"/>
              </w:rPr>
              <w:t xml:space="preserve"> na janela</w:t>
            </w:r>
          </w:p>
        </w:tc>
      </w:tr>
      <w:tr w:rsidR="00E753A5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753A5" w:rsidRPr="00E3770A" w:rsidRDefault="00E753A5" w:rsidP="00D8191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753A5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753A5" w:rsidRPr="00E3770A" w:rsidRDefault="00E753A5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97651" w:rsidRPr="00E3770A" w:rsidTr="00897651">
        <w:trPr>
          <w:trHeight w:val="413"/>
          <w:jc w:val="center"/>
        </w:trPr>
        <w:tc>
          <w:tcPr>
            <w:tcW w:w="4405" w:type="dxa"/>
            <w:gridSpan w:val="2"/>
            <w:vAlign w:val="center"/>
          </w:tcPr>
          <w:p w:rsidR="00897651" w:rsidRDefault="00AD189B" w:rsidP="00DB40A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</w:t>
            </w:r>
            <w:r w:rsidR="00897651">
              <w:rPr>
                <w:rStyle w:val="normaltextrun"/>
              </w:rPr>
              <w:t xml:space="preserve"> – Sistema </w:t>
            </w:r>
            <w:r w:rsidR="00910A37">
              <w:rPr>
                <w:rStyle w:val="normaltextrun"/>
              </w:rPr>
              <w:t>espera a interação do usuário</w:t>
            </w:r>
          </w:p>
        </w:tc>
        <w:tc>
          <w:tcPr>
            <w:tcW w:w="4999" w:type="dxa"/>
            <w:vMerge w:val="restart"/>
            <w:vAlign w:val="center"/>
          </w:tcPr>
          <w:p w:rsidR="00897651" w:rsidRPr="00E3770A" w:rsidRDefault="00AD189B" w:rsidP="00DB40A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2</w:t>
            </w:r>
            <w:r w:rsidR="00897651">
              <w:rPr>
                <w:rStyle w:val="normaltextrun"/>
              </w:rPr>
              <w:t xml:space="preserve"> – Usuário </w:t>
            </w:r>
            <w:r w:rsidR="00910A37">
              <w:rPr>
                <w:rStyle w:val="normaltextrun"/>
              </w:rPr>
              <w:t>deseja sair da seção</w:t>
            </w:r>
            <w:r w:rsidR="00897651">
              <w:rPr>
                <w:rStyle w:val="normaltextrun"/>
              </w:rPr>
              <w:t>.</w:t>
            </w:r>
          </w:p>
        </w:tc>
      </w:tr>
      <w:tr w:rsidR="00897651" w:rsidRPr="00E3770A" w:rsidTr="00D8191D">
        <w:trPr>
          <w:trHeight w:val="412"/>
          <w:jc w:val="center"/>
        </w:trPr>
        <w:tc>
          <w:tcPr>
            <w:tcW w:w="4405" w:type="dxa"/>
            <w:gridSpan w:val="2"/>
            <w:vAlign w:val="center"/>
          </w:tcPr>
          <w:p w:rsidR="00897651" w:rsidRDefault="00AD189B" w:rsidP="00DB40A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897651">
              <w:rPr>
                <w:rStyle w:val="normaltextrun"/>
              </w:rPr>
              <w:t xml:space="preserve"> – Caso de uso encerrado.</w:t>
            </w:r>
          </w:p>
        </w:tc>
        <w:tc>
          <w:tcPr>
            <w:tcW w:w="4999" w:type="dxa"/>
            <w:vMerge/>
            <w:vAlign w:val="center"/>
          </w:tcPr>
          <w:p w:rsidR="00897651" w:rsidRDefault="00897651" w:rsidP="00DB40A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</w:tbl>
    <w:p w:rsidR="00E753A5" w:rsidRDefault="00E753A5" w:rsidP="00E753A5">
      <w:pPr>
        <w:pStyle w:val="Legenda"/>
        <w:keepNext/>
        <w:rPr>
          <w:i w:val="0"/>
        </w:rPr>
      </w:pPr>
      <w:r w:rsidRPr="003A2D40">
        <w:rPr>
          <w:b/>
          <w:i w:val="0"/>
        </w:rPr>
        <w:t xml:space="preserve">Tabela </w:t>
      </w:r>
      <w:r w:rsidR="00435B51">
        <w:rPr>
          <w:b/>
          <w:i w:val="0"/>
        </w:rPr>
        <w:t>2</w:t>
      </w:r>
      <w:r w:rsidR="00445AD2">
        <w:rPr>
          <w:b/>
          <w:i w:val="0"/>
        </w:rPr>
        <w:t>0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r w:rsidR="00910A37">
        <w:rPr>
          <w:i w:val="0"/>
        </w:rPr>
        <w:t>Listagem de Funcionários</w:t>
      </w:r>
      <w:r w:rsidRPr="003A2D40">
        <w:rPr>
          <w:i w:val="0"/>
        </w:rPr>
        <w:t>&gt;.</w:t>
      </w:r>
    </w:p>
    <w:p w:rsidR="00435B51" w:rsidRDefault="00435B51" w:rsidP="00E753A5">
      <w:pPr>
        <w:pStyle w:val="Legenda"/>
        <w:keepNext/>
        <w:rPr>
          <w:b/>
          <w:i w:val="0"/>
        </w:rPr>
      </w:pPr>
    </w:p>
    <w:p w:rsidR="0090727A" w:rsidRPr="003A2D40" w:rsidRDefault="0090727A" w:rsidP="00E753A5">
      <w:pPr>
        <w:pStyle w:val="Legenda"/>
        <w:keepNext/>
        <w:rPr>
          <w:b/>
          <w:i w:val="0"/>
        </w:rPr>
      </w:pPr>
    </w:p>
    <w:p w:rsidR="002F7798" w:rsidRPr="00C214A2" w:rsidRDefault="0009526F" w:rsidP="00910A37">
      <w:pPr>
        <w:pStyle w:val="Ttulo3"/>
      </w:pPr>
      <w:bookmarkStart w:id="49" w:name="_Toc498280425"/>
      <w:r>
        <w:t>Remoção de Funcionário pelo Gerente</w:t>
      </w:r>
      <w:bookmarkEnd w:id="49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F7798" w:rsidRPr="00E3770A" w:rsidTr="00D8191D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09526F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Remoção de Funcionário pelo </w:t>
            </w:r>
            <w:r w:rsidRPr="0009526F">
              <w:rPr>
                <w:rStyle w:val="spellingerror"/>
                <w:b/>
              </w:rPr>
              <w:t>Gerente</w:t>
            </w:r>
            <w:r w:rsidR="002F7798"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</w:t>
            </w:r>
            <w:r w:rsidR="0009526F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09526F">
              <w:rPr>
                <w:rStyle w:val="normaltextrun"/>
              </w:rPr>
              <w:t>exclusão</w:t>
            </w:r>
            <w:r>
              <w:rPr>
                <w:rStyle w:val="normaltextrun"/>
              </w:rPr>
              <w:t xml:space="preserve"> de funcionários </w:t>
            </w:r>
            <w:r w:rsidR="0009526F">
              <w:rPr>
                <w:rStyle w:val="normaltextrun"/>
              </w:rPr>
              <w:t xml:space="preserve">definidos pelo </w:t>
            </w:r>
            <w:r w:rsidR="0009526F" w:rsidRPr="0009526F">
              <w:rPr>
                <w:rStyle w:val="normaltextrun"/>
                <w:b/>
              </w:rPr>
              <w:t>Gerente</w:t>
            </w:r>
            <w:r w:rsidR="0009526F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09526F" w:rsidRPr="008D177B" w:rsidRDefault="0009526F" w:rsidP="0009526F">
            <w:pPr>
              <w:pStyle w:val="Legenda"/>
              <w:jc w:val="left"/>
              <w:rPr>
                <w:i w:val="0"/>
              </w:rPr>
            </w:pPr>
            <w:r w:rsidRPr="008D177B">
              <w:rPr>
                <w:rFonts w:cs="Times New Roman"/>
                <w:i w:val="0"/>
              </w:rPr>
              <w:t>Req.</w:t>
            </w:r>
            <w:r>
              <w:rPr>
                <w:i w:val="0"/>
              </w:rPr>
              <w:t>13</w:t>
            </w:r>
            <w:r>
              <w:rPr>
                <w:rFonts w:cs="Times New Roman"/>
                <w:i w:val="0"/>
              </w:rPr>
              <w:t xml:space="preserve"> –</w:t>
            </w:r>
            <w:r w:rsidRPr="008D177B">
              <w:rPr>
                <w:rFonts w:cs="Times New Roman"/>
                <w:i w:val="0"/>
              </w:rPr>
              <w:t xml:space="preserve"> </w:t>
            </w:r>
            <w:r w:rsidRPr="009F5E8C">
              <w:rPr>
                <w:i w:val="0"/>
              </w:rPr>
              <w:t>Cadastrar funcionários</w:t>
            </w:r>
            <w:r w:rsidRPr="008D177B">
              <w:rPr>
                <w:i w:val="0"/>
              </w:rPr>
              <w:t>.</w:t>
            </w:r>
          </w:p>
          <w:p w:rsidR="0009526F" w:rsidRPr="008D177B" w:rsidRDefault="0009526F" w:rsidP="0009526F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lastRenderedPageBreak/>
              <w:t>Req.</w:t>
            </w:r>
            <w:r>
              <w:rPr>
                <w:i w:val="0"/>
              </w:rPr>
              <w:t>14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Listar funcionários</w:t>
            </w:r>
            <w:r w:rsidRPr="008D177B">
              <w:rPr>
                <w:i w:val="0"/>
              </w:rPr>
              <w:t>.</w:t>
            </w:r>
          </w:p>
          <w:p w:rsidR="0009526F" w:rsidRDefault="0009526F" w:rsidP="0009526F">
            <w:pPr>
              <w:pStyle w:val="Legenda"/>
              <w:jc w:val="left"/>
              <w:rPr>
                <w:i w:val="0"/>
              </w:rPr>
            </w:pPr>
            <w:r w:rsidRPr="008D177B">
              <w:rPr>
                <w:i w:val="0"/>
              </w:rPr>
              <w:t>Req.</w:t>
            </w:r>
            <w:r>
              <w:rPr>
                <w:i w:val="0"/>
              </w:rPr>
              <w:t>15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Remover funcionários</w:t>
            </w:r>
            <w:r w:rsidRPr="008D177B">
              <w:rPr>
                <w:i w:val="0"/>
              </w:rPr>
              <w:t>.</w:t>
            </w:r>
          </w:p>
          <w:p w:rsidR="00435B51" w:rsidRPr="00E3770A" w:rsidRDefault="0009526F" w:rsidP="0009526F">
            <w:pPr>
              <w:pStyle w:val="Legenda"/>
              <w:jc w:val="left"/>
            </w:pPr>
            <w:r w:rsidRPr="008D177B">
              <w:rPr>
                <w:i w:val="0"/>
              </w:rPr>
              <w:t>Req.</w:t>
            </w:r>
            <w:r>
              <w:rPr>
                <w:i w:val="0"/>
              </w:rPr>
              <w:t>16</w:t>
            </w:r>
            <w:r w:rsidRPr="008D177B">
              <w:rPr>
                <w:i w:val="0"/>
              </w:rPr>
              <w:t xml:space="preserve"> </w:t>
            </w:r>
            <w:r w:rsidRPr="008D177B">
              <w:rPr>
                <w:rFonts w:cs="Times New Roman"/>
                <w:i w:val="0"/>
              </w:rPr>
              <w:t>–</w:t>
            </w:r>
            <w:r w:rsidRPr="008D177B">
              <w:rPr>
                <w:i w:val="0"/>
              </w:rPr>
              <w:t xml:space="preserve"> </w:t>
            </w:r>
            <w:r w:rsidRPr="009F5E8C">
              <w:rPr>
                <w:i w:val="0"/>
              </w:rPr>
              <w:t>Conexão do Arquivo ao sistema</w:t>
            </w:r>
            <w:r w:rsidRPr="008D177B">
              <w:rPr>
                <w:i w:val="0"/>
              </w:rPr>
              <w:t>.</w:t>
            </w:r>
          </w:p>
        </w:tc>
      </w:tr>
      <w:tr w:rsidR="0009526F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09526F" w:rsidRPr="00E3770A" w:rsidRDefault="0009526F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lastRenderedPageBreak/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09526F" w:rsidRPr="00E3770A" w:rsidRDefault="0009526F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9526F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09526F" w:rsidRPr="00E3770A" w:rsidRDefault="0009526F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9526F" w:rsidRPr="00E3770A" w:rsidRDefault="0009526F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Estar logado como </w:t>
            </w:r>
            <w:r w:rsidRPr="00E50E0E">
              <w:rPr>
                <w:rStyle w:val="normaltextrun"/>
                <w:b/>
              </w:rPr>
              <w:t>Gerente</w:t>
            </w:r>
            <w:r>
              <w:rPr>
                <w:rStyle w:val="normaltextrun"/>
              </w:rPr>
              <w:t>.</w:t>
            </w:r>
          </w:p>
        </w:tc>
      </w:tr>
      <w:tr w:rsidR="0009526F" w:rsidRPr="00E3770A" w:rsidTr="00D8191D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09526F" w:rsidRPr="00E3770A" w:rsidRDefault="0009526F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9526F" w:rsidRDefault="0009526F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2F7798" w:rsidRPr="00E3770A" w:rsidTr="00D8191D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09526F">
              <w:rPr>
                <w:rStyle w:val="spellingerror"/>
                <w:b/>
              </w:rPr>
              <w:t>F</w:t>
            </w:r>
            <w:r w:rsidR="0009526F" w:rsidRPr="0009526F">
              <w:rPr>
                <w:rStyle w:val="spellingerror"/>
                <w:b/>
              </w:rPr>
              <w:t>uncionário</w:t>
            </w:r>
            <w:r>
              <w:rPr>
                <w:rStyle w:val="spellingerror"/>
              </w:rPr>
              <w:t xml:space="preserve"> </w:t>
            </w:r>
            <w:r w:rsidR="0009526F">
              <w:rPr>
                <w:rStyle w:val="spellingerror"/>
              </w:rPr>
              <w:t>removido</w:t>
            </w:r>
            <w:r>
              <w:rPr>
                <w:rStyle w:val="spellingerror"/>
              </w:rPr>
              <w:t xml:space="preserve"> com sucesso.</w:t>
            </w:r>
          </w:p>
        </w:tc>
      </w:tr>
      <w:tr w:rsidR="002F7798" w:rsidRPr="00E3770A" w:rsidTr="00D8191D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2F7798" w:rsidRDefault="0009526F" w:rsidP="00D8191D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</w:t>
            </w:r>
            <w:r w:rsidR="002F7798">
              <w:rPr>
                <w:rStyle w:val="spellingerror"/>
              </w:rPr>
              <w:t xml:space="preserve"> </w:t>
            </w:r>
            <w:r>
              <w:rPr>
                <w:rStyle w:val="spellingerror"/>
              </w:rPr>
              <w:t>cancelada</w:t>
            </w:r>
            <w:r w:rsidR="002F7798"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F7798" w:rsidRPr="00E3770A" w:rsidRDefault="0009526F" w:rsidP="00D8191D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Gerente, Funcionário </w:t>
            </w:r>
            <w: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F7798" w:rsidRPr="00E3770A" w:rsidRDefault="002F7798" w:rsidP="00D8191D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F7798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F7798" w:rsidRPr="00E3770A" w:rsidTr="00D8191D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F7798" w:rsidRPr="00E3770A" w:rsidRDefault="00AD189B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</w:t>
            </w:r>
            <w:r w:rsidR="002F7798">
              <w:rPr>
                <w:rStyle w:val="eop"/>
              </w:rPr>
              <w:t>–</w:t>
            </w:r>
            <w:r w:rsidR="002F7798" w:rsidRPr="00E3770A">
              <w:rPr>
                <w:rStyle w:val="eop"/>
              </w:rPr>
              <w:t xml:space="preserve"> O</w:t>
            </w:r>
            <w:r w:rsidR="0009526F">
              <w:rPr>
                <w:rStyle w:val="eop"/>
              </w:rPr>
              <w:t xml:space="preserve"> </w:t>
            </w:r>
            <w:r w:rsidR="0009526F">
              <w:rPr>
                <w:b/>
              </w:rPr>
              <w:t xml:space="preserve">Gerente </w:t>
            </w:r>
            <w:r w:rsidR="002F7798">
              <w:rPr>
                <w:rStyle w:val="eop"/>
              </w:rPr>
              <w:t xml:space="preserve">solicita </w:t>
            </w:r>
            <w:r w:rsidR="0009526F">
              <w:rPr>
                <w:rStyle w:val="eop"/>
              </w:rPr>
              <w:t>a</w:t>
            </w:r>
            <w:r w:rsidR="002F7798">
              <w:rPr>
                <w:rStyle w:val="eop"/>
              </w:rPr>
              <w:t xml:space="preserve"> </w:t>
            </w:r>
            <w:r w:rsidR="0009526F">
              <w:rPr>
                <w:rStyle w:val="eop"/>
              </w:rPr>
              <w:t>exclusão</w:t>
            </w:r>
            <w:r w:rsidR="002F7798">
              <w:rPr>
                <w:rStyle w:val="eop"/>
              </w:rPr>
              <w:t xml:space="preserve"> de um </w:t>
            </w:r>
            <w:r w:rsidR="0009526F">
              <w:rPr>
                <w:rStyle w:val="eop"/>
                <w:b/>
              </w:rPr>
              <w:t>F</w:t>
            </w:r>
            <w:r w:rsidR="0009526F" w:rsidRPr="0009526F">
              <w:rPr>
                <w:rStyle w:val="eop"/>
                <w:b/>
              </w:rPr>
              <w:t>uncionário</w:t>
            </w:r>
            <w:r w:rsidR="002F7798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F7798" w:rsidRPr="00E3770A" w:rsidRDefault="00AD189B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="002F7798" w:rsidRPr="00E3770A">
              <w:rPr>
                <w:rStyle w:val="normaltextrun"/>
              </w:rPr>
              <w:t xml:space="preserve"> </w:t>
            </w:r>
            <w:r w:rsidR="0009526F">
              <w:rPr>
                <w:rStyle w:val="normaltextrun"/>
              </w:rPr>
              <w:t>–</w:t>
            </w:r>
            <w:r w:rsidR="002F7798" w:rsidRPr="00E3770A">
              <w:rPr>
                <w:rStyle w:val="normaltextrun"/>
              </w:rPr>
              <w:t xml:space="preserve"> </w:t>
            </w:r>
            <w:r w:rsidR="0009526F">
              <w:rPr>
                <w:rStyle w:val="normaltextrun"/>
              </w:rPr>
              <w:t>O sistema exibe uma janela de confirmação.</w:t>
            </w:r>
          </w:p>
        </w:tc>
      </w:tr>
      <w:tr w:rsidR="0009526F" w:rsidRPr="00E3770A" w:rsidTr="00E763E1">
        <w:trPr>
          <w:trHeight w:val="850"/>
          <w:jc w:val="center"/>
        </w:trPr>
        <w:tc>
          <w:tcPr>
            <w:tcW w:w="4405" w:type="dxa"/>
            <w:gridSpan w:val="2"/>
            <w:vAlign w:val="center"/>
          </w:tcPr>
          <w:p w:rsidR="0009526F" w:rsidRPr="003C413D" w:rsidRDefault="00AD189B" w:rsidP="00D8191D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>3</w:t>
            </w:r>
            <w:r w:rsidR="0009526F">
              <w:rPr>
                <w:rStyle w:val="eop"/>
              </w:rPr>
              <w:t xml:space="preserve"> – O </w:t>
            </w:r>
            <w:r w:rsidR="0009526F">
              <w:rPr>
                <w:b/>
              </w:rPr>
              <w:t xml:space="preserve">Gerente </w:t>
            </w:r>
            <w:r w:rsidR="0009526F">
              <w:rPr>
                <w:rStyle w:val="eop"/>
              </w:rPr>
              <w:t>confirma a ação.</w:t>
            </w:r>
          </w:p>
        </w:tc>
        <w:tc>
          <w:tcPr>
            <w:tcW w:w="4999" w:type="dxa"/>
            <w:vAlign w:val="center"/>
          </w:tcPr>
          <w:p w:rsidR="0009526F" w:rsidRDefault="00AD189B" w:rsidP="0009526F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</w:t>
            </w:r>
            <w:r w:rsidR="0009526F">
              <w:rPr>
                <w:rStyle w:val="normaltextrun"/>
              </w:rPr>
              <w:t xml:space="preserve"> </w:t>
            </w:r>
            <w:r w:rsidR="0009526F">
              <w:rPr>
                <w:rStyle w:val="eop"/>
              </w:rPr>
              <w:t xml:space="preserve">– O sistema remove o cadastro do </w:t>
            </w:r>
            <w:r w:rsidR="00571AF5" w:rsidRPr="008D2634">
              <w:t>F</w:t>
            </w:r>
            <w:r w:rsidR="0009526F" w:rsidRPr="008D2634">
              <w:t>uncionário</w:t>
            </w:r>
            <w:r w:rsidR="0009526F">
              <w:rPr>
                <w:rStyle w:val="eop"/>
              </w:rPr>
              <w:t>.</w:t>
            </w:r>
          </w:p>
        </w:tc>
      </w:tr>
      <w:tr w:rsidR="002F7798" w:rsidRPr="00E3770A" w:rsidTr="00D8191D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F7798" w:rsidRPr="00E3770A" w:rsidTr="00D8191D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F7798" w:rsidRPr="00E3770A" w:rsidRDefault="002F7798" w:rsidP="00D8191D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F7798" w:rsidRPr="00E3770A" w:rsidTr="00D8191D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F7798" w:rsidRPr="00E3770A" w:rsidRDefault="002F7798" w:rsidP="00D8191D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</w:t>
            </w:r>
            <w:r w:rsidR="00571AF5">
              <w:rPr>
                <w:rStyle w:val="normaltextrun"/>
              </w:rPr>
              <w:t>O sistema exibe uma janela de confirmação.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2F7798" w:rsidRPr="00E3770A" w:rsidRDefault="00AD189B" w:rsidP="00D8191D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="002F7798" w:rsidRPr="00E3770A">
              <w:rPr>
                <w:rStyle w:val="normaltextrun"/>
              </w:rPr>
              <w:t xml:space="preserve"> - Usuário deseja </w:t>
            </w:r>
            <w:r w:rsidR="00571AF5">
              <w:rPr>
                <w:rStyle w:val="normaltextrun"/>
              </w:rPr>
              <w:t>cancelar remoção</w:t>
            </w:r>
            <w:r w:rsidR="002F7798" w:rsidRPr="00E3770A">
              <w:rPr>
                <w:rStyle w:val="normaltextrun"/>
              </w:rPr>
              <w:t>.</w:t>
            </w:r>
          </w:p>
        </w:tc>
      </w:tr>
      <w:tr w:rsidR="002F7798" w:rsidRPr="00E3770A" w:rsidTr="00D8191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F7798" w:rsidRPr="00E3770A" w:rsidRDefault="00AD189B" w:rsidP="00D8191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="002F7798" w:rsidRPr="00E3770A">
              <w:rPr>
                <w:rStyle w:val="normaltextrun"/>
              </w:rPr>
              <w:t xml:space="preserve"> - </w:t>
            </w:r>
            <w:r w:rsidR="00571AF5">
              <w:rPr>
                <w:rStyle w:val="normaltextrun"/>
              </w:rPr>
              <w:t>Caso de uso encerrado.</w:t>
            </w:r>
          </w:p>
        </w:tc>
        <w:tc>
          <w:tcPr>
            <w:tcW w:w="4999" w:type="dxa"/>
            <w:vMerge/>
            <w:vAlign w:val="center"/>
          </w:tcPr>
          <w:p w:rsidR="002F7798" w:rsidRPr="00E3770A" w:rsidRDefault="002F7798" w:rsidP="00D8191D">
            <w:pPr>
              <w:pStyle w:val="paragraph"/>
              <w:spacing w:before="0" w:after="0"/>
              <w:textAlignment w:val="baseline"/>
            </w:pPr>
          </w:p>
        </w:tc>
      </w:tr>
    </w:tbl>
    <w:p w:rsidR="002F7798" w:rsidRPr="00BC422A" w:rsidRDefault="00BC422A" w:rsidP="00BC422A">
      <w:pPr>
        <w:pStyle w:val="Comment"/>
        <w:jc w:val="center"/>
        <w:rPr>
          <w:i w:val="0"/>
          <w:color w:val="auto"/>
        </w:rPr>
      </w:pPr>
      <w:r w:rsidRPr="00BC422A">
        <w:rPr>
          <w:b/>
          <w:i w:val="0"/>
          <w:color w:val="auto"/>
        </w:rPr>
        <w:t>Tabela 21</w:t>
      </w:r>
      <w:r w:rsidRPr="00BC422A">
        <w:rPr>
          <w:i w:val="0"/>
          <w:color w:val="auto"/>
        </w:rPr>
        <w:t xml:space="preserve"> – Fluxo de evento principal &lt;</w:t>
      </w:r>
      <w:r w:rsidR="00571AF5">
        <w:rPr>
          <w:i w:val="0"/>
          <w:color w:val="auto"/>
        </w:rPr>
        <w:t>Remoção de Funcionário pelo Gerente</w:t>
      </w:r>
      <w:r w:rsidRPr="00BC422A">
        <w:rPr>
          <w:i w:val="0"/>
          <w:color w:val="auto"/>
        </w:rPr>
        <w:t>&gt;</w:t>
      </w:r>
    </w:p>
    <w:p w:rsidR="009B64DB" w:rsidRDefault="009B64DB" w:rsidP="002F7798"/>
    <w:p w:rsidR="003E776A" w:rsidRDefault="003E776A" w:rsidP="002F7798"/>
    <w:p w:rsidR="003E776A" w:rsidRDefault="003E776A" w:rsidP="002F7798"/>
    <w:p w:rsidR="003E776A" w:rsidRDefault="003E776A" w:rsidP="002F7798"/>
    <w:p w:rsidR="003E776A" w:rsidRDefault="003E776A" w:rsidP="002F7798"/>
    <w:p w:rsidR="005C4019" w:rsidRDefault="005C4019" w:rsidP="002F7798"/>
    <w:p w:rsidR="0090727A" w:rsidRDefault="0090727A" w:rsidP="002F7798"/>
    <w:p w:rsidR="0090727A" w:rsidRDefault="0090727A" w:rsidP="002F7798"/>
    <w:p w:rsidR="0090727A" w:rsidRDefault="0090727A" w:rsidP="002F7798"/>
    <w:p w:rsidR="0090727A" w:rsidRDefault="0090727A" w:rsidP="002F7798"/>
    <w:p w:rsidR="0090727A" w:rsidRDefault="0090727A" w:rsidP="002F7798"/>
    <w:p w:rsidR="0090727A" w:rsidRDefault="0090727A" w:rsidP="002F7798"/>
    <w:p w:rsidR="0090727A" w:rsidRDefault="0090727A" w:rsidP="002F7798"/>
    <w:p w:rsidR="0090727A" w:rsidRDefault="0090727A" w:rsidP="002F7798"/>
    <w:p w:rsidR="0090727A" w:rsidRDefault="0090727A" w:rsidP="002F7798"/>
    <w:p w:rsidR="003E776A" w:rsidRPr="00C214A2" w:rsidRDefault="00042252" w:rsidP="00910A37">
      <w:pPr>
        <w:pStyle w:val="Ttulo3"/>
      </w:pPr>
      <w:bookmarkStart w:id="50" w:name="_Toc498280426"/>
      <w:r>
        <w:lastRenderedPageBreak/>
        <w:t>Cadastro de clientes pelo Funcionário</w:t>
      </w:r>
      <w:bookmarkEnd w:id="50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E776A" w:rsidRPr="00E3770A" w:rsidTr="00194734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E776A" w:rsidRPr="00E3770A" w:rsidRDefault="00042252" w:rsidP="0019473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Cadastro de clientes.</w:t>
            </w:r>
          </w:p>
        </w:tc>
      </w:tr>
      <w:tr w:rsidR="003E776A" w:rsidRPr="00E3770A" w:rsidTr="00194734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cadastro </w:t>
            </w:r>
            <w:r w:rsidR="00042252">
              <w:rPr>
                <w:rStyle w:val="normaltextrun"/>
              </w:rPr>
              <w:t xml:space="preserve">de cliente no sistema </w:t>
            </w:r>
            <w:r w:rsidR="00042252">
              <w:rPr>
                <w:rStyle w:val="spellingerror"/>
              </w:rPr>
              <w:t>pelo</w:t>
            </w:r>
            <w:r w:rsidR="00042252" w:rsidRPr="00E3770A">
              <w:rPr>
                <w:rStyle w:val="normaltextrun"/>
              </w:rPr>
              <w:t xml:space="preserve"> </w:t>
            </w:r>
            <w:r w:rsidR="00042252">
              <w:rPr>
                <w:b/>
              </w:rPr>
              <w:t>Funcionário</w:t>
            </w:r>
            <w:r w:rsidR="00042252" w:rsidRPr="00E3770A">
              <w:rPr>
                <w:rStyle w:val="normaltextrun"/>
              </w:rPr>
              <w:t>.</w:t>
            </w:r>
          </w:p>
        </w:tc>
      </w:tr>
      <w:tr w:rsidR="003E776A" w:rsidRPr="00E3770A" w:rsidTr="00194734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0727A" w:rsidRPr="0090727A" w:rsidRDefault="001C3EC9" w:rsidP="0090727A">
            <w:pPr>
              <w:pStyle w:val="Legenda"/>
              <w:jc w:val="left"/>
              <w:rPr>
                <w:i w:val="0"/>
              </w:rPr>
            </w:pPr>
            <w:r w:rsidRPr="001C3EC9">
              <w:rPr>
                <w:rStyle w:val="spellingerror"/>
                <w:i w:val="0"/>
              </w:rPr>
              <w:t>Req.7 – Cadastrar clientes</w:t>
            </w:r>
          </w:p>
          <w:p w:rsidR="003E776A" w:rsidRDefault="0090727A" w:rsidP="00B54954">
            <w:pPr>
              <w:pStyle w:val="Legenda"/>
              <w:jc w:val="left"/>
              <w:rPr>
                <w:i w:val="0"/>
              </w:rPr>
            </w:pPr>
            <w:r w:rsidRPr="0090727A">
              <w:rPr>
                <w:i w:val="0"/>
              </w:rPr>
              <w:t>Req.9 – Listar dados de clientes</w:t>
            </w:r>
          </w:p>
          <w:p w:rsidR="00BC1F93" w:rsidRPr="0090727A" w:rsidRDefault="00BC1F93" w:rsidP="00B54954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t>Req.16 – Conexão do Arquivo ao sistema</w:t>
            </w:r>
          </w:p>
        </w:tc>
      </w:tr>
      <w:tr w:rsidR="0090727A" w:rsidRPr="00E3770A" w:rsidTr="00194734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90727A" w:rsidRPr="00E3770A" w:rsidRDefault="0090727A" w:rsidP="00194734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0727A" w:rsidRPr="00E3770A" w:rsidRDefault="0090727A" w:rsidP="0019473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90727A" w:rsidRPr="00E3770A" w:rsidTr="00194734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0727A" w:rsidRPr="00E3770A" w:rsidRDefault="0090727A" w:rsidP="00194734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0727A" w:rsidRPr="00E3770A" w:rsidRDefault="0090727A" w:rsidP="0019473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deve estar logado</w:t>
            </w:r>
            <w:r w:rsidRPr="00E3770A">
              <w:rPr>
                <w:rStyle w:val="spellingerror"/>
              </w:rPr>
              <w:t>.</w:t>
            </w:r>
          </w:p>
        </w:tc>
      </w:tr>
      <w:tr w:rsidR="0090727A" w:rsidRPr="00E3770A" w:rsidTr="00194734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0727A" w:rsidRPr="00E3770A" w:rsidRDefault="0090727A" w:rsidP="00194734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0727A" w:rsidRDefault="0090727A" w:rsidP="00194734">
            <w:pPr>
              <w:pStyle w:val="paragraph"/>
              <w:spacing w:before="0" w:after="0"/>
              <w:textAlignment w:val="baseline"/>
              <w:rPr>
                <w:b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3E776A" w:rsidRPr="00E3770A" w:rsidTr="00194734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90727A">
              <w:rPr>
                <w:rStyle w:val="spellingerror"/>
              </w:rPr>
              <w:t>cliente</w:t>
            </w:r>
            <w:r>
              <w:rPr>
                <w:rStyle w:val="spellingerror"/>
              </w:rPr>
              <w:t xml:space="preserve"> efetuado com sucesso.</w:t>
            </w:r>
          </w:p>
        </w:tc>
      </w:tr>
      <w:tr w:rsidR="003E776A" w:rsidRPr="00E3770A" w:rsidTr="00194734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3E776A" w:rsidRDefault="003E776A" w:rsidP="00194734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Cadastro </w:t>
            </w:r>
            <w:r w:rsidR="0090727A">
              <w:rPr>
                <w:rStyle w:val="spellingerror"/>
              </w:rPr>
              <w:t>de cliente cancelado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E776A" w:rsidRPr="00E3770A" w:rsidTr="00194734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E776A" w:rsidRPr="00E3770A" w:rsidRDefault="0090727A" w:rsidP="00194734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 w:rsidR="003E776A" w:rsidRPr="00E3770A">
              <w:rPr>
                <w:rStyle w:val="normaltextrun"/>
              </w:rPr>
              <w:t xml:space="preserve">e </w:t>
            </w:r>
            <w:r>
              <w:rPr>
                <w:b/>
              </w:rPr>
              <w:t>Arquivo</w:t>
            </w:r>
            <w:r w:rsidR="003E776A" w:rsidRPr="00E3770A">
              <w:rPr>
                <w:rStyle w:val="normaltextrun"/>
              </w:rPr>
              <w:t>.</w:t>
            </w:r>
          </w:p>
        </w:tc>
      </w:tr>
      <w:tr w:rsidR="003E776A" w:rsidRPr="00E3770A" w:rsidTr="00194734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3E776A" w:rsidRPr="00E3770A" w:rsidRDefault="003E776A" w:rsidP="00194734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E776A" w:rsidRPr="00E3770A" w:rsidTr="00194734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776A" w:rsidRPr="00E3770A" w:rsidTr="00194734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 w:rsidR="00E12CE8">
              <w:rPr>
                <w:b/>
              </w:rPr>
              <w:t>Funcionário</w:t>
            </w:r>
            <w:r w:rsidR="00E12CE8">
              <w:rPr>
                <w:rStyle w:val="normaltextrun"/>
              </w:rPr>
              <w:t xml:space="preserve"> </w:t>
            </w:r>
            <w:r>
              <w:t xml:space="preserve">deseja </w:t>
            </w:r>
            <w:r>
              <w:rPr>
                <w:rStyle w:val="eop"/>
              </w:rPr>
              <w:t>cadastrar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>um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novo </w:t>
            </w:r>
            <w:r w:rsidR="00E12CE8">
              <w:rPr>
                <w:rStyle w:val="eop"/>
              </w:rPr>
              <w:t>cliente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O sistema solicita o</w:t>
            </w:r>
            <w:r>
              <w:rPr>
                <w:rStyle w:val="normaltextrun"/>
              </w:rPr>
              <w:t>s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spellingerror"/>
              </w:rPr>
              <w:t>dados de cadastro</w:t>
            </w:r>
            <w:r w:rsidRPr="00E3770A">
              <w:rPr>
                <w:rStyle w:val="spellingerror"/>
              </w:rPr>
              <w:t>.</w:t>
            </w:r>
          </w:p>
        </w:tc>
      </w:tr>
      <w:tr w:rsidR="00E12CE8" w:rsidRPr="00E3770A" w:rsidTr="00E763E1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E12CE8" w:rsidRPr="00E3770A" w:rsidRDefault="00E12CE8" w:rsidP="0019473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rPr>
                <w:rStyle w:val="eop"/>
              </w:rPr>
              <w:t>digita todos os dados do cadastro.</w:t>
            </w:r>
          </w:p>
        </w:tc>
        <w:tc>
          <w:tcPr>
            <w:tcW w:w="4999" w:type="dxa"/>
            <w:vAlign w:val="center"/>
            <w:hideMark/>
          </w:tcPr>
          <w:p w:rsidR="00E12CE8" w:rsidRPr="00E3770A" w:rsidRDefault="00E12CE8" w:rsidP="0019473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cadastro é criado.</w:t>
            </w:r>
          </w:p>
        </w:tc>
      </w:tr>
      <w:tr w:rsidR="003E776A" w:rsidRPr="00E3770A" w:rsidTr="00194734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3E776A" w:rsidRPr="00E3770A" w:rsidRDefault="003E776A" w:rsidP="00194734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  <w:r>
              <w:rPr>
                <w:rStyle w:val="normaltextrun"/>
                <w:b/>
                <w:bCs/>
              </w:rPr>
              <w:t xml:space="preserve"> </w:t>
            </w:r>
          </w:p>
        </w:tc>
      </w:tr>
      <w:tr w:rsidR="003E776A" w:rsidRPr="00E3770A" w:rsidTr="00194734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3E776A" w:rsidRPr="00E3770A" w:rsidRDefault="003E776A" w:rsidP="00194734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D189B" w:rsidRPr="00E3770A" w:rsidTr="00194734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D189B" w:rsidRPr="00E3770A" w:rsidRDefault="00AD189B" w:rsidP="00AD189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1 - Sistema espera entrada dos dados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AD189B" w:rsidRPr="00E3770A" w:rsidRDefault="00AD189B" w:rsidP="00AD189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- Usuário solicita </w:t>
            </w:r>
            <w:r>
              <w:rPr>
                <w:rStyle w:val="normaltextrun"/>
              </w:rPr>
              <w:t>o encerramento da</w:t>
            </w:r>
            <w:r w:rsidRPr="00E3770A">
              <w:rPr>
                <w:rStyle w:val="normaltextrun"/>
              </w:rPr>
              <w:t xml:space="preserve"> operação.</w:t>
            </w:r>
          </w:p>
        </w:tc>
      </w:tr>
      <w:tr w:rsidR="00AD189B" w:rsidRPr="00E3770A" w:rsidTr="00194734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D189B" w:rsidRPr="00E3770A" w:rsidRDefault="00AD189B" w:rsidP="00AD189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Merge/>
            <w:vAlign w:val="center"/>
          </w:tcPr>
          <w:p w:rsidR="00AD189B" w:rsidRPr="00E3770A" w:rsidRDefault="00AD189B" w:rsidP="00AD189B">
            <w:pPr>
              <w:pStyle w:val="paragraph"/>
              <w:spacing w:before="0" w:after="0"/>
              <w:textAlignment w:val="baseline"/>
            </w:pPr>
          </w:p>
        </w:tc>
      </w:tr>
    </w:tbl>
    <w:p w:rsidR="003E776A" w:rsidRPr="00BD2176" w:rsidRDefault="00BD2176" w:rsidP="00BD2176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22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Cadastro de clientes pelo Funcionário</w:t>
      </w:r>
      <w:r w:rsidRPr="00BD2176">
        <w:rPr>
          <w:i w:val="0"/>
          <w:color w:val="auto"/>
        </w:rPr>
        <w:t>&gt;</w:t>
      </w:r>
    </w:p>
    <w:p w:rsidR="003E776A" w:rsidRDefault="003E776A" w:rsidP="003E776A">
      <w:pPr>
        <w:pStyle w:val="Legenda"/>
        <w:keepNext/>
        <w:jc w:val="left"/>
        <w:rPr>
          <w:i w:val="0"/>
        </w:rPr>
      </w:pPr>
    </w:p>
    <w:p w:rsidR="00E763E1" w:rsidRDefault="00910BB7" w:rsidP="00E763E1">
      <w:pPr>
        <w:pStyle w:val="Ttulo3"/>
      </w:pPr>
      <w:bookmarkStart w:id="51" w:name="_Toc498280427"/>
      <w:r>
        <w:t>Edição</w:t>
      </w:r>
      <w:r w:rsidR="00E763E1">
        <w:t xml:space="preserve"> de clientes pelo Funcionário</w:t>
      </w:r>
      <w:bookmarkEnd w:id="51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910BB7" w:rsidRPr="00E3770A" w:rsidTr="006700EB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1C19CC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Edição</w:t>
            </w:r>
            <w:r w:rsidR="00910BB7">
              <w:rPr>
                <w:rStyle w:val="spellingerror"/>
              </w:rPr>
              <w:t xml:space="preserve"> de clientes.</w:t>
            </w:r>
          </w:p>
        </w:tc>
      </w:tr>
      <w:tr w:rsidR="00910BB7" w:rsidRPr="00E3770A" w:rsidTr="006700EB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</w:t>
            </w:r>
            <w:r w:rsidR="001C19CC">
              <w:rPr>
                <w:rStyle w:val="normaltextrun"/>
              </w:rPr>
              <w:t>a</w:t>
            </w:r>
            <w:r>
              <w:rPr>
                <w:rStyle w:val="normaltextrun"/>
              </w:rPr>
              <w:t xml:space="preserve"> </w:t>
            </w:r>
            <w:r w:rsidR="001C19CC">
              <w:rPr>
                <w:rStyle w:val="normaltextrun"/>
              </w:rPr>
              <w:t>edição</w:t>
            </w:r>
            <w:r>
              <w:rPr>
                <w:rStyle w:val="normaltextrun"/>
              </w:rPr>
              <w:t xml:space="preserve"> de cliente no sistema </w:t>
            </w:r>
            <w:r>
              <w:rPr>
                <w:rStyle w:val="spellingerror"/>
              </w:rPr>
              <w:t>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Default="00910BB7" w:rsidP="006700EB">
            <w:pPr>
              <w:pStyle w:val="Legenda"/>
              <w:jc w:val="left"/>
              <w:rPr>
                <w:rStyle w:val="spellingerror"/>
                <w:i w:val="0"/>
              </w:rPr>
            </w:pPr>
            <w:r w:rsidRPr="001C3EC9">
              <w:rPr>
                <w:rStyle w:val="spellingerror"/>
                <w:i w:val="0"/>
              </w:rPr>
              <w:t>Req.7 – Cadastrar clientes</w:t>
            </w:r>
          </w:p>
          <w:p w:rsidR="001C19CC" w:rsidRPr="0090727A" w:rsidRDefault="001C19CC" w:rsidP="006700EB">
            <w:pPr>
              <w:pStyle w:val="Legenda"/>
              <w:jc w:val="left"/>
              <w:rPr>
                <w:i w:val="0"/>
              </w:rPr>
            </w:pPr>
            <w:r w:rsidRPr="001C19CC">
              <w:rPr>
                <w:i w:val="0"/>
              </w:rPr>
              <w:t>Req.8 – Alterar dados de clientes</w:t>
            </w:r>
          </w:p>
          <w:p w:rsidR="00910BB7" w:rsidRDefault="00910BB7" w:rsidP="006700EB">
            <w:pPr>
              <w:pStyle w:val="Legenda"/>
              <w:jc w:val="left"/>
              <w:rPr>
                <w:i w:val="0"/>
              </w:rPr>
            </w:pPr>
            <w:r w:rsidRPr="0090727A">
              <w:rPr>
                <w:i w:val="0"/>
              </w:rPr>
              <w:t>Req.9 – Listar dados de clientes</w:t>
            </w:r>
          </w:p>
          <w:p w:rsidR="00BC1F93" w:rsidRPr="0090727A" w:rsidRDefault="00BC1F93" w:rsidP="006700EB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lastRenderedPageBreak/>
              <w:t>Req.16 – Conexão do Arquivo ao sistema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lastRenderedPageBreak/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deve estar logado</w:t>
            </w:r>
            <w:r w:rsidRPr="00E3770A">
              <w:rPr>
                <w:rStyle w:val="spellingerror"/>
              </w:rPr>
              <w:t>.</w:t>
            </w:r>
          </w:p>
        </w:tc>
      </w:tr>
      <w:tr w:rsidR="00910BB7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10BB7" w:rsidRDefault="00910BB7" w:rsidP="006700EB">
            <w:pPr>
              <w:pStyle w:val="paragraph"/>
              <w:spacing w:before="0" w:after="0"/>
              <w:textAlignment w:val="baseline"/>
              <w:rPr>
                <w:b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1C19CC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Edição</w:t>
            </w:r>
            <w:r w:rsidR="00910BB7">
              <w:rPr>
                <w:rStyle w:val="spellingerror"/>
              </w:rPr>
              <w:t xml:space="preserve"> de cliente efetuado com sucesso.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910BB7" w:rsidRDefault="001C19CC" w:rsidP="006700E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</w:t>
            </w:r>
            <w:r w:rsidR="00910BB7">
              <w:rPr>
                <w:rStyle w:val="spellingerror"/>
              </w:rPr>
              <w:t xml:space="preserve"> de cliente cancelad</w:t>
            </w:r>
            <w:r>
              <w:rPr>
                <w:rStyle w:val="spellingerror"/>
              </w:rPr>
              <w:t>a</w:t>
            </w:r>
            <w:r w:rsidR="00910BB7"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 w:rsidRPr="00E3770A">
              <w:rPr>
                <w:rStyle w:val="normaltextrun"/>
              </w:rP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910BB7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910BB7" w:rsidRPr="00E3770A" w:rsidTr="006700EB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1F77D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t xml:space="preserve">deseja </w:t>
            </w:r>
            <w:r w:rsidR="001C19CC">
              <w:rPr>
                <w:rStyle w:val="eop"/>
              </w:rPr>
              <w:t>editar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>um</w:t>
            </w:r>
            <w:r w:rsidR="001C19CC">
              <w:rPr>
                <w:rStyle w:val="eop"/>
              </w:rPr>
              <w:t xml:space="preserve"> </w:t>
            </w:r>
            <w:r>
              <w:rPr>
                <w:rStyle w:val="eop"/>
              </w:rPr>
              <w:t>cliente</w:t>
            </w:r>
            <w:r w:rsidR="001C19CC">
              <w:rPr>
                <w:rStyle w:val="eop"/>
              </w:rPr>
              <w:t xml:space="preserve"> da lista </w:t>
            </w:r>
            <w:r w:rsidR="001F77DC">
              <w:rPr>
                <w:rStyle w:val="eop"/>
              </w:rPr>
              <w:t>de clientes já</w:t>
            </w:r>
            <w:r w:rsidR="001C19CC">
              <w:rPr>
                <w:rStyle w:val="eop"/>
              </w:rPr>
              <w:t xml:space="preserve"> cadastrados.</w:t>
            </w:r>
          </w:p>
        </w:tc>
        <w:tc>
          <w:tcPr>
            <w:tcW w:w="4999" w:type="dxa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 w:rsidR="001C19CC">
              <w:rPr>
                <w:rStyle w:val="normaltextrun"/>
              </w:rPr>
              <w:t xml:space="preserve">exibe </w:t>
            </w:r>
            <w:r w:rsidRPr="00E3770A">
              <w:rPr>
                <w:rStyle w:val="normaltextrun"/>
              </w:rPr>
              <w:t>o</w:t>
            </w:r>
            <w:r>
              <w:rPr>
                <w:rStyle w:val="normaltextrun"/>
              </w:rPr>
              <w:t>s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spellingerror"/>
              </w:rPr>
              <w:t>dados de cadastro</w:t>
            </w:r>
            <w:r w:rsidR="001C19CC">
              <w:rPr>
                <w:rStyle w:val="spellingerror"/>
              </w:rPr>
              <w:t xml:space="preserve"> do cliente em questão e habilita para edição.</w:t>
            </w:r>
          </w:p>
        </w:tc>
      </w:tr>
      <w:tr w:rsidR="00910BB7" w:rsidRPr="00E3770A" w:rsidTr="006700EB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rPr>
                <w:rStyle w:val="eop"/>
              </w:rPr>
              <w:t>digita</w:t>
            </w:r>
            <w:r w:rsidR="001C19CC">
              <w:rPr>
                <w:rStyle w:val="eop"/>
              </w:rPr>
              <w:t xml:space="preserve"> </w:t>
            </w:r>
            <w:r>
              <w:rPr>
                <w:rStyle w:val="eop"/>
              </w:rPr>
              <w:t>os dados do cadastro</w:t>
            </w:r>
            <w:r w:rsidR="001C19CC">
              <w:rPr>
                <w:rStyle w:val="eop"/>
              </w:rPr>
              <w:t xml:space="preserve"> que deseja alterar.</w:t>
            </w:r>
          </w:p>
        </w:tc>
        <w:tc>
          <w:tcPr>
            <w:tcW w:w="4999" w:type="dxa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cadastro é </w:t>
            </w:r>
            <w:r w:rsidR="001C19CC">
              <w:rPr>
                <w:rStyle w:val="normaltextrun"/>
              </w:rPr>
              <w:t>alterado</w:t>
            </w:r>
            <w:r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910BB7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910BB7" w:rsidRPr="00E3770A" w:rsidTr="006700EB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1 - Sistema espera entrada dos dados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- Usuário solicita </w:t>
            </w:r>
            <w:r>
              <w:rPr>
                <w:rStyle w:val="normaltextrun"/>
              </w:rPr>
              <w:t>o encerramento da</w:t>
            </w:r>
            <w:r w:rsidRPr="00E3770A">
              <w:rPr>
                <w:rStyle w:val="normaltextrun"/>
              </w:rPr>
              <w:t xml:space="preserve"> operação.</w:t>
            </w:r>
          </w:p>
        </w:tc>
      </w:tr>
      <w:tr w:rsidR="00910BB7" w:rsidRPr="00E3770A" w:rsidTr="006700EB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Merge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</w:p>
        </w:tc>
      </w:tr>
    </w:tbl>
    <w:p w:rsidR="00910BB7" w:rsidRPr="00BD2176" w:rsidRDefault="00910BB7" w:rsidP="00910BB7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3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Edição de clientes pelo Funcionário</w:t>
      </w:r>
      <w:r w:rsidRPr="00BD2176">
        <w:rPr>
          <w:i w:val="0"/>
          <w:color w:val="auto"/>
        </w:rPr>
        <w:t>&gt;</w:t>
      </w:r>
    </w:p>
    <w:p w:rsidR="00910BB7" w:rsidRDefault="00910BB7" w:rsidP="00910BB7"/>
    <w:p w:rsidR="008471C5" w:rsidRDefault="008471C5" w:rsidP="00910BB7"/>
    <w:p w:rsidR="008471C5" w:rsidRPr="00910BB7" w:rsidRDefault="008471C5" w:rsidP="00910BB7"/>
    <w:p w:rsidR="00910BB7" w:rsidRDefault="00910BB7" w:rsidP="00910BB7">
      <w:pPr>
        <w:pStyle w:val="Ttulo3"/>
      </w:pPr>
      <w:bookmarkStart w:id="52" w:name="_Toc498280428"/>
      <w:r>
        <w:t>Listagem de clientes pelo Funcionário</w:t>
      </w:r>
      <w:bookmarkEnd w:id="52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A6936" w:rsidRPr="00E3770A" w:rsidTr="009F6D12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A6936" w:rsidRPr="00E3770A" w:rsidRDefault="00DA6936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6936" w:rsidRPr="00E3770A" w:rsidRDefault="00DA6936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Listagem de </w:t>
            </w:r>
            <w:r>
              <w:rPr>
                <w:b/>
              </w:rPr>
              <w:t>Clientes</w:t>
            </w:r>
            <w:r>
              <w:rPr>
                <w:rStyle w:val="spellingerror"/>
              </w:rPr>
              <w:t>.</w:t>
            </w:r>
          </w:p>
        </w:tc>
      </w:tr>
      <w:tr w:rsidR="00DA6936" w:rsidRPr="00E3770A" w:rsidTr="009F6D12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A6936" w:rsidRPr="00E3770A" w:rsidRDefault="00DA6936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6936" w:rsidRPr="00F37D2D" w:rsidRDefault="00DA6936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Responsável por exibir uma lista que comporta todos os clientes armazenados no sistema.</w:t>
            </w:r>
          </w:p>
        </w:tc>
      </w:tr>
      <w:tr w:rsidR="00DA6936" w:rsidRPr="00E3770A" w:rsidTr="009F6D12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6936" w:rsidRDefault="00DA6936" w:rsidP="00DA6936">
            <w:pPr>
              <w:pStyle w:val="Legenda"/>
              <w:jc w:val="left"/>
              <w:rPr>
                <w:rStyle w:val="spellingerror"/>
                <w:i w:val="0"/>
              </w:rPr>
            </w:pPr>
            <w:r w:rsidRPr="001C3EC9">
              <w:rPr>
                <w:rStyle w:val="spellingerror"/>
                <w:i w:val="0"/>
              </w:rPr>
              <w:t>Req.7 – Cadastrar clientes</w:t>
            </w:r>
          </w:p>
          <w:p w:rsidR="00DA6936" w:rsidRPr="0090727A" w:rsidRDefault="00DA6936" w:rsidP="00DA6936">
            <w:pPr>
              <w:pStyle w:val="Legenda"/>
              <w:jc w:val="left"/>
              <w:rPr>
                <w:i w:val="0"/>
              </w:rPr>
            </w:pPr>
            <w:r w:rsidRPr="001C19CC">
              <w:rPr>
                <w:i w:val="0"/>
              </w:rPr>
              <w:t>Req.8 – Alterar dados de clientes</w:t>
            </w:r>
          </w:p>
          <w:p w:rsidR="00DA6936" w:rsidRDefault="00DA6936" w:rsidP="00DA6936">
            <w:pPr>
              <w:pStyle w:val="Legenda"/>
              <w:jc w:val="left"/>
              <w:rPr>
                <w:i w:val="0"/>
              </w:rPr>
            </w:pPr>
            <w:r w:rsidRPr="0090727A">
              <w:rPr>
                <w:i w:val="0"/>
              </w:rPr>
              <w:t>Req.9 – Listar dados de clientes</w:t>
            </w:r>
          </w:p>
          <w:p w:rsidR="00DA6936" w:rsidRPr="0090727A" w:rsidRDefault="00DA6936" w:rsidP="00DA6936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t>Req.16 – Conexão do Arquivo ao sistema</w:t>
            </w:r>
          </w:p>
        </w:tc>
      </w:tr>
      <w:tr w:rsidR="00DA6936" w:rsidRPr="00E3770A" w:rsidTr="009F6D12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A6936" w:rsidRPr="00E3770A" w:rsidTr="009F6D12">
        <w:trPr>
          <w:trHeight w:val="410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Estar logado como </w:t>
            </w:r>
            <w:r w:rsidR="00C202F6">
              <w:rPr>
                <w:rStyle w:val="normaltextrun"/>
                <w:b/>
              </w:rPr>
              <w:t>Funcionário</w:t>
            </w:r>
            <w:r>
              <w:rPr>
                <w:rStyle w:val="normaltextrun"/>
              </w:rPr>
              <w:t>.</w:t>
            </w:r>
          </w:p>
        </w:tc>
      </w:tr>
      <w:tr w:rsidR="00DA6936" w:rsidRPr="00E3770A" w:rsidTr="009F6D12">
        <w:trPr>
          <w:trHeight w:val="40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A6936" w:rsidRPr="00F37D2D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DA6936" w:rsidRPr="00E3770A" w:rsidTr="009F6D12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lastRenderedPageBreak/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Exibir todos os </w:t>
            </w:r>
            <w:r w:rsidR="00DA74F6">
              <w:rPr>
                <w:rStyle w:val="spellingerror"/>
              </w:rPr>
              <w:t>clientes</w:t>
            </w:r>
            <w:r>
              <w:rPr>
                <w:rStyle w:val="spellingerror"/>
              </w:rPr>
              <w:t xml:space="preserve"> existentes no </w:t>
            </w:r>
            <w:r>
              <w:rPr>
                <w:rStyle w:val="spellingerror"/>
                <w:b/>
              </w:rPr>
              <w:t>A</w:t>
            </w:r>
            <w:r w:rsidRPr="00910A37">
              <w:rPr>
                <w:rStyle w:val="spellingerror"/>
                <w:b/>
              </w:rPr>
              <w:t>rquivo</w:t>
            </w:r>
          </w:p>
        </w:tc>
      </w:tr>
      <w:tr w:rsidR="00DA6936" w:rsidRPr="00E3770A" w:rsidTr="009F6D12">
        <w:trPr>
          <w:trHeight w:val="838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Ficar em branco caso não exista </w:t>
            </w:r>
            <w:r w:rsidR="00DA74F6">
              <w:rPr>
                <w:rStyle w:val="normaltextrun"/>
              </w:rPr>
              <w:t>clientes</w:t>
            </w:r>
            <w:r>
              <w:rPr>
                <w:rStyle w:val="normaltextrun"/>
              </w:rPr>
              <w:t xml:space="preserve"> cadastrados.</w:t>
            </w:r>
          </w:p>
        </w:tc>
      </w:tr>
      <w:tr w:rsidR="00DA6936" w:rsidRPr="00E3770A" w:rsidTr="009F6D12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 </w:t>
            </w:r>
            <w: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A6936" w:rsidRPr="00E3770A" w:rsidTr="009F6D12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A6936" w:rsidRPr="00E3770A" w:rsidTr="009F6D12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A6936" w:rsidRPr="00E3770A" w:rsidTr="009F6D12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 w:rsidR="00C202F6">
              <w:rPr>
                <w:b/>
              </w:rPr>
              <w:t xml:space="preserve">Funcionário </w:t>
            </w:r>
            <w:r>
              <w:rPr>
                <w:rStyle w:val="normaltextrun"/>
              </w:rPr>
              <w:t>entra</w:t>
            </w:r>
            <w:r w:rsidRPr="00910A37">
              <w:rPr>
                <w:rStyle w:val="normaltextrun"/>
              </w:rPr>
              <w:t xml:space="preserve"> no sistema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lista todos os </w:t>
            </w:r>
            <w:r w:rsidR="00C202F6">
              <w:rPr>
                <w:rStyle w:val="normaltextrun"/>
              </w:rPr>
              <w:t>clientes</w:t>
            </w:r>
            <w:r>
              <w:rPr>
                <w:rStyle w:val="normaltextrun"/>
              </w:rPr>
              <w:t xml:space="preserve"> cadastrados na janela</w:t>
            </w:r>
            <w:r w:rsidR="00C202F6">
              <w:rPr>
                <w:rStyle w:val="normaltextrun"/>
              </w:rPr>
              <w:t>.</w:t>
            </w:r>
          </w:p>
        </w:tc>
      </w:tr>
      <w:tr w:rsidR="00DA6936" w:rsidRPr="00E3770A" w:rsidTr="009F6D12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A6936" w:rsidRPr="00E3770A" w:rsidRDefault="00DA6936" w:rsidP="00DA6936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A6936" w:rsidRPr="00E3770A" w:rsidTr="009F6D12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A6936" w:rsidRPr="00E3770A" w:rsidRDefault="00DA6936" w:rsidP="00DA6936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A6936" w:rsidRPr="00E3770A" w:rsidTr="009F6D12">
        <w:trPr>
          <w:trHeight w:val="413"/>
          <w:jc w:val="center"/>
        </w:trPr>
        <w:tc>
          <w:tcPr>
            <w:tcW w:w="4405" w:type="dxa"/>
            <w:gridSpan w:val="2"/>
            <w:vAlign w:val="center"/>
          </w:tcPr>
          <w:p w:rsidR="00DA6936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– Sistema espera a interação do usuário</w:t>
            </w:r>
          </w:p>
        </w:tc>
        <w:tc>
          <w:tcPr>
            <w:tcW w:w="4999" w:type="dxa"/>
            <w:vMerge w:val="restart"/>
            <w:vAlign w:val="center"/>
          </w:tcPr>
          <w:p w:rsidR="00DA6936" w:rsidRPr="00E3770A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2 – Usuário deseja sair da seção.</w:t>
            </w:r>
          </w:p>
        </w:tc>
      </w:tr>
      <w:tr w:rsidR="00DA6936" w:rsidRPr="00E3770A" w:rsidTr="009F6D12">
        <w:trPr>
          <w:trHeight w:val="412"/>
          <w:jc w:val="center"/>
        </w:trPr>
        <w:tc>
          <w:tcPr>
            <w:tcW w:w="4405" w:type="dxa"/>
            <w:gridSpan w:val="2"/>
            <w:vAlign w:val="center"/>
          </w:tcPr>
          <w:p w:rsidR="00DA6936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– Caso de uso encerrado.</w:t>
            </w:r>
          </w:p>
        </w:tc>
        <w:tc>
          <w:tcPr>
            <w:tcW w:w="4999" w:type="dxa"/>
            <w:vMerge/>
            <w:vAlign w:val="center"/>
          </w:tcPr>
          <w:p w:rsidR="00DA6936" w:rsidRDefault="00DA6936" w:rsidP="00DA693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</w:tbl>
    <w:p w:rsidR="003E776A" w:rsidRDefault="00910BB7" w:rsidP="00152C5B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4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Listagem de clientes pelo Funcionário</w:t>
      </w:r>
      <w:r w:rsidRPr="00BD2176">
        <w:rPr>
          <w:i w:val="0"/>
          <w:color w:val="auto"/>
        </w:rPr>
        <w:t>&gt;</w:t>
      </w:r>
    </w:p>
    <w:p w:rsidR="00152C5B" w:rsidRDefault="00152C5B" w:rsidP="00152C5B">
      <w:pPr>
        <w:pStyle w:val="Comment"/>
        <w:jc w:val="center"/>
        <w:rPr>
          <w:i w:val="0"/>
          <w:color w:val="auto"/>
        </w:rPr>
      </w:pPr>
    </w:p>
    <w:p w:rsidR="00152C5B" w:rsidRPr="00910BB7" w:rsidRDefault="00152C5B" w:rsidP="00152C5B">
      <w:pPr>
        <w:pStyle w:val="Comment"/>
        <w:jc w:val="center"/>
        <w:rPr>
          <w:i w:val="0"/>
          <w:color w:val="auto"/>
        </w:rPr>
      </w:pPr>
    </w:p>
    <w:p w:rsidR="00910BB7" w:rsidRDefault="00910BB7" w:rsidP="00910BB7">
      <w:pPr>
        <w:pStyle w:val="Ttulo3"/>
      </w:pPr>
      <w:bookmarkStart w:id="53" w:name="_Toc498280429"/>
      <w:r>
        <w:t>Cadastro de produtos pelo Funcionário</w:t>
      </w:r>
      <w:bookmarkEnd w:id="53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910BB7" w:rsidRPr="00E3770A" w:rsidTr="006700EB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813F62">
              <w:rPr>
                <w:rStyle w:val="spellingerror"/>
              </w:rPr>
              <w:t>produtos</w:t>
            </w:r>
            <w:r>
              <w:rPr>
                <w:rStyle w:val="spellingerror"/>
              </w:rPr>
              <w:t>.</w:t>
            </w:r>
          </w:p>
        </w:tc>
      </w:tr>
      <w:tr w:rsidR="00910BB7" w:rsidRPr="00E3770A" w:rsidTr="006700EB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cadastro de </w:t>
            </w:r>
            <w:r w:rsidR="00A820F0">
              <w:rPr>
                <w:rStyle w:val="normaltextrun"/>
              </w:rPr>
              <w:t>produ</w:t>
            </w:r>
            <w:r w:rsidR="00F62714">
              <w:rPr>
                <w:rStyle w:val="normaltextrun"/>
              </w:rPr>
              <w:t>tos</w:t>
            </w:r>
            <w:r>
              <w:rPr>
                <w:rStyle w:val="normaltextrun"/>
              </w:rPr>
              <w:t xml:space="preserve"> no sistema </w:t>
            </w:r>
            <w:r>
              <w:rPr>
                <w:rStyle w:val="spellingerror"/>
              </w:rPr>
              <w:t>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416BF" w:rsidRP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Req.3 – Cadastrar produtos da loja</w:t>
            </w:r>
          </w:p>
          <w:p w:rsidR="00C416BF" w:rsidRP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Req.4 – Editar dados dos produtos da loja</w:t>
            </w:r>
          </w:p>
          <w:p w:rsidR="00C416BF" w:rsidRP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Req.5 – Listar produtos da loja</w:t>
            </w:r>
          </w:p>
          <w:p w:rsidR="00BC1F93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Req.6  – Remover produtos da loja</w:t>
            </w:r>
          </w:p>
          <w:p w:rsidR="00C416BF" w:rsidRPr="0090727A" w:rsidRDefault="00C416BF" w:rsidP="00C416BF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t>Req.16 – Conexão do Arquivo ao sistema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deve estar logado</w:t>
            </w:r>
            <w:r w:rsidRPr="00E3770A">
              <w:rPr>
                <w:rStyle w:val="spellingerror"/>
              </w:rPr>
              <w:t>.</w:t>
            </w:r>
          </w:p>
        </w:tc>
      </w:tr>
      <w:tr w:rsidR="00910BB7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10BB7" w:rsidRDefault="00910BB7" w:rsidP="006700EB">
            <w:pPr>
              <w:pStyle w:val="paragraph"/>
              <w:spacing w:before="0" w:after="0"/>
              <w:textAlignment w:val="baseline"/>
              <w:rPr>
                <w:b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BC1F93">
              <w:rPr>
                <w:rStyle w:val="spellingerror"/>
              </w:rPr>
              <w:t>produto</w:t>
            </w:r>
            <w:r>
              <w:rPr>
                <w:rStyle w:val="spellingerror"/>
              </w:rPr>
              <w:t xml:space="preserve"> efetuado com sucesso.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910BB7" w:rsidRDefault="00910BB7" w:rsidP="006700E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Cadastro de </w:t>
            </w:r>
            <w:r w:rsidR="00BC1F93">
              <w:rPr>
                <w:rStyle w:val="spellingerror"/>
              </w:rPr>
              <w:t>produto</w:t>
            </w:r>
            <w:r>
              <w:rPr>
                <w:rStyle w:val="spellingerror"/>
              </w:rPr>
              <w:t xml:space="preserve"> cancelado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 w:rsidRPr="00E3770A">
              <w:rPr>
                <w:rStyle w:val="normaltextrun"/>
              </w:rP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910BB7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910BB7" w:rsidRPr="00E3770A" w:rsidTr="006700EB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t xml:space="preserve">deseja </w:t>
            </w:r>
            <w:r>
              <w:rPr>
                <w:rStyle w:val="eop"/>
              </w:rPr>
              <w:t>cadastrar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>um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novo </w:t>
            </w:r>
            <w:r w:rsidR="00BC1F93">
              <w:rPr>
                <w:rStyle w:val="eop"/>
              </w:rPr>
              <w:t>produto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O sistema solicita o</w:t>
            </w:r>
            <w:r>
              <w:rPr>
                <w:rStyle w:val="normaltextrun"/>
              </w:rPr>
              <w:t>s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spellingerror"/>
              </w:rPr>
              <w:t>dados de cadastro</w:t>
            </w:r>
            <w:r w:rsidRPr="00E3770A">
              <w:rPr>
                <w:rStyle w:val="spellingerror"/>
              </w:rPr>
              <w:t>.</w:t>
            </w:r>
          </w:p>
        </w:tc>
      </w:tr>
      <w:tr w:rsidR="00910BB7" w:rsidRPr="00E3770A" w:rsidTr="006700EB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rPr>
                <w:rStyle w:val="eop"/>
              </w:rPr>
              <w:t xml:space="preserve">digita todos os dados do </w:t>
            </w:r>
            <w:r w:rsidR="00BC1F93">
              <w:rPr>
                <w:rStyle w:val="eop"/>
              </w:rPr>
              <w:t>produto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cadastro é criado.</w:t>
            </w:r>
          </w:p>
        </w:tc>
      </w:tr>
      <w:tr w:rsidR="00910BB7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lastRenderedPageBreak/>
              <w:t>Fluxo Alternativo</w:t>
            </w:r>
          </w:p>
        </w:tc>
      </w:tr>
      <w:tr w:rsidR="00910BB7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910BB7" w:rsidRPr="00E3770A" w:rsidTr="006700EB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1 - Sistema espera entrada dos dados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- Usuário solicita </w:t>
            </w:r>
            <w:r>
              <w:rPr>
                <w:rStyle w:val="normaltextrun"/>
              </w:rPr>
              <w:t>o encerramento da</w:t>
            </w:r>
            <w:r w:rsidRPr="00E3770A">
              <w:rPr>
                <w:rStyle w:val="normaltextrun"/>
              </w:rPr>
              <w:t xml:space="preserve"> operação.</w:t>
            </w:r>
          </w:p>
        </w:tc>
      </w:tr>
      <w:tr w:rsidR="00910BB7" w:rsidRPr="00E3770A" w:rsidTr="006700EB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Merge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</w:p>
        </w:tc>
      </w:tr>
    </w:tbl>
    <w:p w:rsidR="00910BB7" w:rsidRDefault="00910BB7" w:rsidP="00910BB7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5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Cadastro de produtos pelo Funcionário</w:t>
      </w:r>
      <w:r w:rsidRPr="00BD2176">
        <w:rPr>
          <w:i w:val="0"/>
          <w:color w:val="auto"/>
        </w:rPr>
        <w:t>&gt;</w:t>
      </w: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38633C" w:rsidRDefault="0038633C" w:rsidP="00910BB7">
      <w:pPr>
        <w:pStyle w:val="Comment"/>
        <w:jc w:val="center"/>
        <w:rPr>
          <w:i w:val="0"/>
          <w:color w:val="auto"/>
        </w:rPr>
      </w:pPr>
    </w:p>
    <w:p w:rsidR="00910BB7" w:rsidRDefault="00384F8B" w:rsidP="00910BB7">
      <w:pPr>
        <w:pStyle w:val="Ttulo3"/>
      </w:pPr>
      <w:r>
        <w:t xml:space="preserve">  </w:t>
      </w:r>
      <w:bookmarkStart w:id="54" w:name="_Toc498280430"/>
      <w:r w:rsidR="00910BB7">
        <w:t>Edição de produtos pelo Funcionário</w:t>
      </w:r>
      <w:bookmarkEnd w:id="54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BC1F93" w:rsidRPr="00E3770A" w:rsidTr="006700EB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Edição de produtos.</w:t>
            </w:r>
          </w:p>
        </w:tc>
      </w:tr>
      <w:tr w:rsidR="00BC1F93" w:rsidRPr="00E3770A" w:rsidTr="006700EB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pela edição de cliente no sistema </w:t>
            </w:r>
            <w:r>
              <w:rPr>
                <w:rStyle w:val="spellingerror"/>
              </w:rPr>
              <w:t>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</w:t>
            </w:r>
            <w:r w:rsidRPr="00E3770A">
              <w:rPr>
                <w:rStyle w:val="normaltextrun"/>
              </w:rPr>
              <w:t>.</w:t>
            </w:r>
          </w:p>
        </w:tc>
      </w:tr>
      <w:tr w:rsidR="00BC1F93" w:rsidRPr="00E3770A" w:rsidTr="006700EB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C416BF" w:rsidRP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Req.3 – Cadastrar produtos da loja</w:t>
            </w:r>
          </w:p>
          <w:p w:rsidR="00C416BF" w:rsidRP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Req.4 – Editar dados dos produtos da loja</w:t>
            </w:r>
          </w:p>
          <w:p w:rsidR="00C416BF" w:rsidRP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Req.5 – Listar produtos da loja</w:t>
            </w:r>
          </w:p>
          <w:p w:rsidR="00C416BF" w:rsidRDefault="00C416BF" w:rsidP="00C416BF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Req.6  – Remover produtos da loja</w:t>
            </w:r>
          </w:p>
          <w:p w:rsidR="00BC1F93" w:rsidRPr="0090727A" w:rsidRDefault="00C416BF" w:rsidP="00C416BF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t>Req.16 – Conexão do Arquivo ao sistema</w:t>
            </w:r>
          </w:p>
        </w:tc>
      </w:tr>
      <w:tr w:rsidR="00BC1F93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BC1F93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deve estar logado</w:t>
            </w:r>
            <w:r w:rsidRPr="00E3770A">
              <w:rPr>
                <w:rStyle w:val="spellingerror"/>
              </w:rPr>
              <w:t>.</w:t>
            </w:r>
          </w:p>
        </w:tc>
      </w:tr>
      <w:tr w:rsidR="00BC1F93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C1F93" w:rsidRDefault="00BC1F93" w:rsidP="00BC1F93">
            <w:pPr>
              <w:pStyle w:val="paragraph"/>
              <w:spacing w:before="0" w:after="0"/>
              <w:textAlignment w:val="baseline"/>
              <w:rPr>
                <w:b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BC1F93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Edição de </w:t>
            </w:r>
            <w:r w:rsidR="00C416BF">
              <w:rPr>
                <w:rStyle w:val="spellingerror"/>
              </w:rPr>
              <w:t>produto</w:t>
            </w:r>
            <w:r>
              <w:rPr>
                <w:rStyle w:val="spellingerror"/>
              </w:rPr>
              <w:t xml:space="preserve"> efetuado com sucesso.</w:t>
            </w:r>
          </w:p>
        </w:tc>
      </w:tr>
      <w:tr w:rsidR="00BC1F93" w:rsidRPr="00E3770A" w:rsidTr="006700EB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BC1F93" w:rsidRDefault="00BC1F93" w:rsidP="00BC1F93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Edição de </w:t>
            </w:r>
            <w:r w:rsidR="00C416BF">
              <w:rPr>
                <w:rStyle w:val="spellingerror"/>
              </w:rPr>
              <w:t xml:space="preserve">produto </w:t>
            </w:r>
            <w:r>
              <w:rPr>
                <w:rStyle w:val="spellingerror"/>
              </w:rPr>
              <w:t>cancelada</w:t>
            </w:r>
            <w:r w:rsidRPr="00E3770A">
              <w:rPr>
                <w:rStyle w:val="normaltextrun"/>
              </w:rPr>
              <w:t>.</w:t>
            </w:r>
          </w:p>
        </w:tc>
      </w:tr>
      <w:tr w:rsidR="00BC1F93" w:rsidRPr="00E3770A" w:rsidTr="006700EB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 w:rsidRPr="00E3770A">
              <w:rPr>
                <w:rStyle w:val="normaltextrun"/>
              </w:rP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BC1F93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BC1F93" w:rsidRPr="00E3770A" w:rsidRDefault="00BC1F93" w:rsidP="00BC1F93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BC1F93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C1F93" w:rsidRPr="00E3770A" w:rsidTr="006700EB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BC1F93" w:rsidRPr="00E3770A" w:rsidRDefault="00BC1F93" w:rsidP="001F77DC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t xml:space="preserve">deseja </w:t>
            </w:r>
            <w:r>
              <w:rPr>
                <w:rStyle w:val="eop"/>
              </w:rPr>
              <w:t xml:space="preserve">editar 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um </w:t>
            </w:r>
            <w:r w:rsidR="00C416BF">
              <w:rPr>
                <w:rStyle w:val="eop"/>
              </w:rPr>
              <w:t>produto</w:t>
            </w:r>
            <w:r>
              <w:rPr>
                <w:rStyle w:val="eop"/>
              </w:rPr>
              <w:t xml:space="preserve"> da lista de </w:t>
            </w:r>
            <w:r w:rsidR="00C416BF">
              <w:rPr>
                <w:rStyle w:val="eop"/>
              </w:rPr>
              <w:t>produtos</w:t>
            </w:r>
            <w:r>
              <w:rPr>
                <w:rStyle w:val="eop"/>
              </w:rPr>
              <w:t xml:space="preserve"> j</w:t>
            </w:r>
            <w:r w:rsidR="001F77DC">
              <w:rPr>
                <w:rStyle w:val="eop"/>
              </w:rPr>
              <w:t>á</w:t>
            </w:r>
            <w:r>
              <w:rPr>
                <w:rStyle w:val="eop"/>
              </w:rPr>
              <w:t xml:space="preserve"> cadastrados.</w:t>
            </w:r>
          </w:p>
        </w:tc>
        <w:tc>
          <w:tcPr>
            <w:tcW w:w="4999" w:type="dxa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exibe </w:t>
            </w:r>
            <w:r w:rsidRPr="00E3770A">
              <w:rPr>
                <w:rStyle w:val="normaltextrun"/>
              </w:rPr>
              <w:t>o</w:t>
            </w:r>
            <w:r>
              <w:rPr>
                <w:rStyle w:val="normaltextrun"/>
              </w:rPr>
              <w:t>s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spellingerror"/>
              </w:rPr>
              <w:t xml:space="preserve">dados de cadastro do </w:t>
            </w:r>
            <w:r w:rsidR="00C416BF">
              <w:rPr>
                <w:rStyle w:val="spellingerror"/>
              </w:rPr>
              <w:t>produto</w:t>
            </w:r>
            <w:r>
              <w:rPr>
                <w:rStyle w:val="spellingerror"/>
              </w:rPr>
              <w:t xml:space="preserve"> em questão e habilita para edição.</w:t>
            </w:r>
          </w:p>
        </w:tc>
      </w:tr>
      <w:tr w:rsidR="00BC1F93" w:rsidRPr="00E3770A" w:rsidTr="006700EB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rPr>
                <w:rStyle w:val="eop"/>
              </w:rPr>
              <w:t xml:space="preserve">digita os dados do </w:t>
            </w:r>
            <w:r w:rsidR="00C416BF">
              <w:rPr>
                <w:rStyle w:val="eop"/>
              </w:rPr>
              <w:t>produto</w:t>
            </w:r>
            <w:r>
              <w:rPr>
                <w:rStyle w:val="eop"/>
              </w:rPr>
              <w:t xml:space="preserve"> que deseja alterar.</w:t>
            </w:r>
          </w:p>
        </w:tc>
        <w:tc>
          <w:tcPr>
            <w:tcW w:w="4999" w:type="dxa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cadastro é alterado.</w:t>
            </w:r>
          </w:p>
        </w:tc>
      </w:tr>
      <w:tr w:rsidR="00BC1F93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lastRenderedPageBreak/>
              <w:t>Fluxo Alternativo</w:t>
            </w:r>
            <w:r>
              <w:rPr>
                <w:rStyle w:val="normaltextrun"/>
                <w:b/>
                <w:bCs/>
              </w:rPr>
              <w:t xml:space="preserve"> 1 – Cadastro Incorreto</w:t>
            </w:r>
          </w:p>
        </w:tc>
      </w:tr>
      <w:tr w:rsidR="00BC1F93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BC1F93" w:rsidRPr="00E3770A" w:rsidRDefault="00BC1F93" w:rsidP="00BC1F93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BC1F93" w:rsidRPr="00E3770A" w:rsidTr="006700EB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1 - Sistema espera entrada dos dados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- Usuário solicita </w:t>
            </w:r>
            <w:r>
              <w:rPr>
                <w:rStyle w:val="normaltextrun"/>
              </w:rPr>
              <w:t>o encerramento da</w:t>
            </w:r>
            <w:r w:rsidRPr="00E3770A">
              <w:rPr>
                <w:rStyle w:val="normaltextrun"/>
              </w:rPr>
              <w:t xml:space="preserve"> operação.</w:t>
            </w:r>
          </w:p>
        </w:tc>
      </w:tr>
      <w:tr w:rsidR="00BC1F93" w:rsidRPr="00E3770A" w:rsidTr="006700EB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Merge/>
            <w:vAlign w:val="center"/>
          </w:tcPr>
          <w:p w:rsidR="00BC1F93" w:rsidRPr="00E3770A" w:rsidRDefault="00BC1F93" w:rsidP="00BC1F93">
            <w:pPr>
              <w:pStyle w:val="paragraph"/>
              <w:spacing w:before="0" w:after="0"/>
              <w:textAlignment w:val="baseline"/>
            </w:pPr>
          </w:p>
        </w:tc>
      </w:tr>
    </w:tbl>
    <w:p w:rsidR="00910BB7" w:rsidRPr="00910BB7" w:rsidRDefault="00910BB7" w:rsidP="00910BB7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6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Edição de produtos pelo Funcionário</w:t>
      </w:r>
      <w:r w:rsidRPr="00BD2176">
        <w:rPr>
          <w:i w:val="0"/>
          <w:color w:val="auto"/>
        </w:rPr>
        <w:t>&gt;</w:t>
      </w:r>
    </w:p>
    <w:p w:rsidR="00910BB7" w:rsidRDefault="00910BB7" w:rsidP="00910BB7">
      <w:pPr>
        <w:pStyle w:val="Comment"/>
        <w:jc w:val="center"/>
        <w:rPr>
          <w:i w:val="0"/>
          <w:color w:val="auto"/>
        </w:rPr>
      </w:pPr>
    </w:p>
    <w:p w:rsidR="00910BB7" w:rsidRDefault="00384F8B" w:rsidP="00384F8B">
      <w:pPr>
        <w:pStyle w:val="Ttulo3"/>
      </w:pPr>
      <w:r>
        <w:t xml:space="preserve">  </w:t>
      </w:r>
      <w:bookmarkStart w:id="55" w:name="_Toc498280431"/>
      <w:r w:rsidR="00910BB7">
        <w:t>Listagem de produtos pelo Funcionário</w:t>
      </w:r>
      <w:bookmarkEnd w:id="55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8633C" w:rsidRPr="00E3770A" w:rsidTr="009F6D12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Listagem de </w:t>
            </w:r>
            <w:r>
              <w:t>p</w:t>
            </w:r>
            <w:r w:rsidRPr="0038633C">
              <w:t>rodutos</w:t>
            </w:r>
            <w:r>
              <w:rPr>
                <w:rStyle w:val="spellingerror"/>
              </w:rPr>
              <w:t>.</w:t>
            </w:r>
          </w:p>
        </w:tc>
      </w:tr>
      <w:tr w:rsidR="0038633C" w:rsidRPr="00E3770A" w:rsidTr="009F6D12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8633C" w:rsidRPr="00F37D2D" w:rsidRDefault="0038633C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 xml:space="preserve">Responsável por exibir uma lista que comporta todos os </w:t>
            </w:r>
            <w:r w:rsidR="00DA74F6">
              <w:rPr>
                <w:rStyle w:val="normaltextrun"/>
              </w:rPr>
              <w:t>produtos</w:t>
            </w:r>
            <w:r>
              <w:rPr>
                <w:rStyle w:val="normaltextrun"/>
              </w:rPr>
              <w:t xml:space="preserve"> armazenados no sistema.</w:t>
            </w:r>
          </w:p>
        </w:tc>
      </w:tr>
      <w:tr w:rsidR="0038633C" w:rsidRPr="00E3770A" w:rsidTr="009F6D12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A74F6" w:rsidRPr="00C416BF" w:rsidRDefault="00DA74F6" w:rsidP="00DA74F6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Req.3 – Cadastrar produtos da loja</w:t>
            </w:r>
          </w:p>
          <w:p w:rsidR="00DA74F6" w:rsidRPr="00C416BF" w:rsidRDefault="00DA74F6" w:rsidP="00DA74F6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Req.4 – Editar dados dos produtos da loja</w:t>
            </w:r>
          </w:p>
          <w:p w:rsidR="00DA74F6" w:rsidRPr="00C416BF" w:rsidRDefault="00DA74F6" w:rsidP="00DA74F6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Req.5 – Listar produtos da loja</w:t>
            </w:r>
          </w:p>
          <w:p w:rsidR="00DA74F6" w:rsidRDefault="00DA74F6" w:rsidP="00DA74F6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Req.6  – Remover produtos da loja</w:t>
            </w:r>
          </w:p>
          <w:p w:rsidR="0038633C" w:rsidRPr="0090727A" w:rsidRDefault="00DA74F6" w:rsidP="00DA74F6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t>Req.16 – Conexão do Arquivo ao sistema</w:t>
            </w:r>
          </w:p>
        </w:tc>
      </w:tr>
      <w:tr w:rsidR="0038633C" w:rsidRPr="00E3770A" w:rsidTr="009F6D12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8633C" w:rsidRPr="00E3770A" w:rsidTr="009F6D12">
        <w:trPr>
          <w:trHeight w:val="410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Estar logado como </w:t>
            </w:r>
            <w:r>
              <w:rPr>
                <w:rStyle w:val="normaltextrun"/>
                <w:b/>
              </w:rPr>
              <w:t>Funcionário</w:t>
            </w:r>
            <w:r>
              <w:rPr>
                <w:rStyle w:val="normaltextrun"/>
              </w:rPr>
              <w:t>.</w:t>
            </w:r>
          </w:p>
        </w:tc>
      </w:tr>
      <w:tr w:rsidR="0038633C" w:rsidRPr="00E3770A" w:rsidTr="009F6D12">
        <w:trPr>
          <w:trHeight w:val="40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8633C" w:rsidRPr="00F37D2D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38633C" w:rsidRPr="00E3770A" w:rsidTr="009F6D12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Exibir todos os </w:t>
            </w:r>
            <w:r w:rsidR="00DA74F6">
              <w:rPr>
                <w:rStyle w:val="spellingerror"/>
              </w:rPr>
              <w:t>produtos</w:t>
            </w:r>
            <w:r>
              <w:rPr>
                <w:rStyle w:val="spellingerror"/>
              </w:rPr>
              <w:t xml:space="preserve"> existentes no </w:t>
            </w:r>
            <w:r>
              <w:rPr>
                <w:rStyle w:val="spellingerror"/>
                <w:b/>
              </w:rPr>
              <w:t>A</w:t>
            </w:r>
            <w:r w:rsidRPr="00910A37">
              <w:rPr>
                <w:rStyle w:val="spellingerror"/>
                <w:b/>
              </w:rPr>
              <w:t>rquivo</w:t>
            </w:r>
          </w:p>
        </w:tc>
      </w:tr>
      <w:tr w:rsidR="0038633C" w:rsidRPr="00E3770A" w:rsidTr="009F6D12">
        <w:trPr>
          <w:trHeight w:val="838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Ficar em branco caso não exista funcionários cadastrados.</w:t>
            </w:r>
          </w:p>
        </w:tc>
      </w:tr>
      <w:tr w:rsidR="0038633C" w:rsidRPr="00E3770A" w:rsidTr="009F6D12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 </w:t>
            </w:r>
            <w: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38633C" w:rsidRPr="00E3770A" w:rsidTr="009F6D12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8633C" w:rsidRPr="00E3770A" w:rsidTr="009F6D12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8633C" w:rsidRPr="00E3770A" w:rsidTr="009F6D12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Funcionário </w:t>
            </w:r>
            <w:r>
              <w:rPr>
                <w:rStyle w:val="normaltextrun"/>
              </w:rPr>
              <w:t>entra</w:t>
            </w:r>
            <w:r w:rsidRPr="00910A37">
              <w:rPr>
                <w:rStyle w:val="normaltextrun"/>
              </w:rPr>
              <w:t xml:space="preserve"> no sistema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lista todos os </w:t>
            </w:r>
            <w:r w:rsidR="00421555">
              <w:rPr>
                <w:rStyle w:val="normaltextrun"/>
              </w:rPr>
              <w:t>produtos</w:t>
            </w:r>
            <w:r>
              <w:rPr>
                <w:rStyle w:val="normaltextrun"/>
              </w:rPr>
              <w:t xml:space="preserve"> cadastrados na janela.</w:t>
            </w:r>
          </w:p>
        </w:tc>
      </w:tr>
      <w:tr w:rsidR="0038633C" w:rsidRPr="00E3770A" w:rsidTr="009F6D12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38633C" w:rsidRPr="00E3770A" w:rsidRDefault="0038633C" w:rsidP="009F6D12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8633C" w:rsidRPr="00E3770A" w:rsidTr="009F6D12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38633C" w:rsidRPr="00E3770A" w:rsidRDefault="0038633C" w:rsidP="009F6D12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8633C" w:rsidRPr="00E3770A" w:rsidTr="009F6D12">
        <w:trPr>
          <w:trHeight w:val="413"/>
          <w:jc w:val="center"/>
        </w:trPr>
        <w:tc>
          <w:tcPr>
            <w:tcW w:w="4405" w:type="dxa"/>
            <w:gridSpan w:val="2"/>
            <w:vAlign w:val="center"/>
          </w:tcPr>
          <w:p w:rsidR="0038633C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– Sistema espera a interação do usuário</w:t>
            </w:r>
          </w:p>
        </w:tc>
        <w:tc>
          <w:tcPr>
            <w:tcW w:w="4999" w:type="dxa"/>
            <w:vMerge w:val="restart"/>
            <w:vAlign w:val="center"/>
          </w:tcPr>
          <w:p w:rsidR="0038633C" w:rsidRPr="00E3770A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2 – Usuário deseja sair da seção.</w:t>
            </w:r>
          </w:p>
        </w:tc>
      </w:tr>
      <w:tr w:rsidR="0038633C" w:rsidRPr="00E3770A" w:rsidTr="009F6D12">
        <w:trPr>
          <w:trHeight w:val="412"/>
          <w:jc w:val="center"/>
        </w:trPr>
        <w:tc>
          <w:tcPr>
            <w:tcW w:w="4405" w:type="dxa"/>
            <w:gridSpan w:val="2"/>
            <w:vAlign w:val="center"/>
          </w:tcPr>
          <w:p w:rsidR="0038633C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– Caso de uso encerrado.</w:t>
            </w:r>
          </w:p>
        </w:tc>
        <w:tc>
          <w:tcPr>
            <w:tcW w:w="4999" w:type="dxa"/>
            <w:vMerge/>
            <w:vAlign w:val="center"/>
          </w:tcPr>
          <w:p w:rsidR="0038633C" w:rsidRDefault="0038633C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</w:tbl>
    <w:p w:rsidR="00910BB7" w:rsidRPr="00910BB7" w:rsidRDefault="00910BB7" w:rsidP="002D3CCC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7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Listagem de produtos pelo Funcionário</w:t>
      </w:r>
      <w:r w:rsidRPr="00BD2176">
        <w:rPr>
          <w:i w:val="0"/>
          <w:color w:val="auto"/>
        </w:rPr>
        <w:t>&gt;</w:t>
      </w:r>
    </w:p>
    <w:p w:rsidR="00910BB7" w:rsidRDefault="00910BB7" w:rsidP="00910BB7">
      <w:pPr>
        <w:pStyle w:val="Comment"/>
        <w:jc w:val="center"/>
        <w:rPr>
          <w:i w:val="0"/>
          <w:color w:val="auto"/>
        </w:rPr>
      </w:pPr>
    </w:p>
    <w:p w:rsidR="00910BB7" w:rsidRDefault="00384F8B" w:rsidP="00910BB7">
      <w:pPr>
        <w:pStyle w:val="Ttulo3"/>
      </w:pPr>
      <w:r>
        <w:lastRenderedPageBreak/>
        <w:t xml:space="preserve">  </w:t>
      </w:r>
      <w:bookmarkStart w:id="56" w:name="_Toc498280432"/>
      <w:r w:rsidR="00910BB7">
        <w:t>Remoção de produtos pelo Funcionário</w:t>
      </w:r>
      <w:bookmarkEnd w:id="56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04FE0" w:rsidRPr="00E3770A" w:rsidTr="009F6D12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Remoção de produtos.</w:t>
            </w:r>
          </w:p>
        </w:tc>
      </w:tr>
      <w:tr w:rsidR="00504FE0" w:rsidRPr="00E3770A" w:rsidTr="009F6D12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pela exclusão de produtos cadastrados a</w:t>
            </w:r>
            <w:r w:rsidR="001F77DC">
              <w:rPr>
                <w:rStyle w:val="normaltextrun"/>
              </w:rPr>
              <w:t>nteriormente pelo Fu</w:t>
            </w:r>
            <w:r>
              <w:rPr>
                <w:rStyle w:val="normaltextrun"/>
              </w:rPr>
              <w:t>ncionário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504FE0" w:rsidRPr="00E3770A" w:rsidTr="009F6D12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04FE0" w:rsidRPr="00C416BF" w:rsidRDefault="00504FE0" w:rsidP="00504FE0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Req.5 – Listar produtos da loja</w:t>
            </w:r>
          </w:p>
          <w:p w:rsidR="00504FE0" w:rsidRDefault="00504FE0" w:rsidP="00504FE0">
            <w:pPr>
              <w:pStyle w:val="Legenda"/>
              <w:jc w:val="left"/>
              <w:rPr>
                <w:rStyle w:val="spellingerror"/>
                <w:i w:val="0"/>
              </w:rPr>
            </w:pPr>
            <w:r w:rsidRPr="00C416BF">
              <w:rPr>
                <w:rStyle w:val="spellingerror"/>
                <w:i w:val="0"/>
              </w:rPr>
              <w:t>Req.6  – Remover produtos da loja</w:t>
            </w:r>
          </w:p>
          <w:p w:rsidR="00504FE0" w:rsidRPr="00E3770A" w:rsidRDefault="00504FE0" w:rsidP="00504FE0">
            <w:pPr>
              <w:pStyle w:val="Legenda"/>
              <w:jc w:val="left"/>
            </w:pPr>
            <w:r w:rsidRPr="00BC1F93">
              <w:rPr>
                <w:i w:val="0"/>
              </w:rPr>
              <w:t>Req.16 – Conexão do Arquivo ao sistema</w:t>
            </w:r>
          </w:p>
        </w:tc>
      </w:tr>
      <w:tr w:rsidR="00504FE0" w:rsidRPr="00E3770A" w:rsidTr="009F6D12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04FE0" w:rsidRPr="00E3770A" w:rsidTr="009F6D12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Estar logado como </w:t>
            </w:r>
            <w:r w:rsidR="00D36B78">
              <w:rPr>
                <w:rStyle w:val="normaltextrun"/>
                <w:b/>
              </w:rPr>
              <w:t>Funcionário</w:t>
            </w:r>
            <w:r>
              <w:rPr>
                <w:rStyle w:val="normaltextrun"/>
              </w:rPr>
              <w:t>.</w:t>
            </w:r>
          </w:p>
        </w:tc>
      </w:tr>
      <w:tr w:rsidR="00504FE0" w:rsidRPr="00E3770A" w:rsidTr="009F6D12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04FE0" w:rsidRDefault="00504FE0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504FE0" w:rsidRPr="00E3770A" w:rsidTr="009F6D12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D36B78">
              <w:rPr>
                <w:rStyle w:val="spellingerror"/>
              </w:rPr>
              <w:t>produto</w:t>
            </w:r>
            <w:r>
              <w:rPr>
                <w:rStyle w:val="spellingerror"/>
              </w:rPr>
              <w:t xml:space="preserve"> removido com sucesso.</w:t>
            </w:r>
          </w:p>
        </w:tc>
      </w:tr>
      <w:tr w:rsidR="00504FE0" w:rsidRPr="00E3770A" w:rsidTr="009F6D12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504FE0" w:rsidRDefault="00504FE0" w:rsidP="009F6D12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cancelada</w:t>
            </w:r>
            <w:r w:rsidRPr="00E3770A">
              <w:rPr>
                <w:rStyle w:val="normaltextrun"/>
              </w:rPr>
              <w:t>.</w:t>
            </w:r>
          </w:p>
        </w:tc>
      </w:tr>
      <w:tr w:rsidR="00504FE0" w:rsidRPr="00E3770A" w:rsidTr="009F6D12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 </w:t>
            </w:r>
            <w: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504FE0" w:rsidRPr="00E3770A" w:rsidTr="009F6D12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04FE0" w:rsidRPr="00E3770A" w:rsidRDefault="00504FE0" w:rsidP="009F6D12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04FE0" w:rsidRPr="00E3770A" w:rsidTr="009F6D12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04FE0" w:rsidRPr="00E3770A" w:rsidTr="009F6D12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eop"/>
              </w:rPr>
              <w:t>1–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 w:rsidR="00D36B78">
              <w:rPr>
                <w:rStyle w:val="eop"/>
                <w:b/>
              </w:rPr>
              <w:t>F</w:t>
            </w:r>
            <w:r w:rsidR="00D36B78" w:rsidRPr="0009526F">
              <w:rPr>
                <w:rStyle w:val="eop"/>
                <w:b/>
              </w:rPr>
              <w:t>uncionário</w:t>
            </w:r>
            <w:r w:rsidR="00D36B78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solicita a exclusão de um </w:t>
            </w:r>
            <w:r w:rsidR="00D36B78" w:rsidRPr="00D36B78">
              <w:rPr>
                <w:rStyle w:val="eop"/>
              </w:rPr>
              <w:t>produto</w:t>
            </w:r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sistema exibe uma janela de confirmação.</w:t>
            </w:r>
          </w:p>
        </w:tc>
      </w:tr>
      <w:tr w:rsidR="00504FE0" w:rsidRPr="00E3770A" w:rsidTr="009F6D12">
        <w:trPr>
          <w:trHeight w:val="850"/>
          <w:jc w:val="center"/>
        </w:trPr>
        <w:tc>
          <w:tcPr>
            <w:tcW w:w="4405" w:type="dxa"/>
            <w:gridSpan w:val="2"/>
            <w:vAlign w:val="center"/>
          </w:tcPr>
          <w:p w:rsidR="00504FE0" w:rsidRPr="003C413D" w:rsidRDefault="00504FE0" w:rsidP="009F6D12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="00D36B78">
              <w:rPr>
                <w:rStyle w:val="eop"/>
                <w:b/>
              </w:rPr>
              <w:t>F</w:t>
            </w:r>
            <w:r w:rsidR="00D36B78" w:rsidRPr="0009526F">
              <w:rPr>
                <w:rStyle w:val="eop"/>
                <w:b/>
              </w:rPr>
              <w:t>uncionário</w:t>
            </w:r>
            <w:r w:rsidR="00D36B78">
              <w:rPr>
                <w:rStyle w:val="eop"/>
              </w:rPr>
              <w:t xml:space="preserve"> </w:t>
            </w:r>
            <w:r>
              <w:rPr>
                <w:rStyle w:val="eop"/>
              </w:rPr>
              <w:t>confirma a ação.</w:t>
            </w:r>
          </w:p>
        </w:tc>
        <w:tc>
          <w:tcPr>
            <w:tcW w:w="4999" w:type="dxa"/>
            <w:vAlign w:val="center"/>
          </w:tcPr>
          <w:p w:rsidR="00504FE0" w:rsidRDefault="00504FE0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</w:t>
            </w:r>
            <w:r>
              <w:rPr>
                <w:rStyle w:val="eop"/>
              </w:rPr>
              <w:t>– O sistema remove o cadastr</w:t>
            </w:r>
            <w:r w:rsidR="00205DC7">
              <w:rPr>
                <w:rStyle w:val="eop"/>
              </w:rPr>
              <w:t>o</w:t>
            </w:r>
            <w:r>
              <w:rPr>
                <w:rStyle w:val="eop"/>
              </w:rPr>
              <w:t>.</w:t>
            </w:r>
          </w:p>
        </w:tc>
      </w:tr>
      <w:tr w:rsidR="00504FE0" w:rsidRPr="00E3770A" w:rsidTr="009F6D12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  <w:r>
              <w:rPr>
                <w:rStyle w:val="normaltextrun"/>
                <w:b/>
                <w:bCs/>
              </w:rPr>
              <w:t xml:space="preserve"> 1 – Cadastro Incorreto</w:t>
            </w:r>
          </w:p>
        </w:tc>
      </w:tr>
      <w:tr w:rsidR="00504FE0" w:rsidRPr="00E3770A" w:rsidTr="009F6D12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04FE0" w:rsidRPr="00E3770A" w:rsidRDefault="00504FE0" w:rsidP="009F6D12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04FE0" w:rsidRPr="00E3770A" w:rsidTr="009F6D12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</w:t>
            </w:r>
            <w:r>
              <w:rPr>
                <w:rStyle w:val="normaltextrun"/>
              </w:rPr>
              <w:t>O sistema exibe uma janela de confirmação.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- Usuário deseja </w:t>
            </w:r>
            <w:r>
              <w:rPr>
                <w:rStyle w:val="normaltextrun"/>
              </w:rPr>
              <w:t>cancelar remoção</w:t>
            </w:r>
            <w:r w:rsidRPr="00E3770A">
              <w:rPr>
                <w:rStyle w:val="normaltextrun"/>
              </w:rPr>
              <w:t>.</w:t>
            </w:r>
          </w:p>
        </w:tc>
      </w:tr>
      <w:tr w:rsidR="00504FE0" w:rsidRPr="00E3770A" w:rsidTr="009F6D12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</w:t>
            </w:r>
            <w:r>
              <w:rPr>
                <w:rStyle w:val="normaltextrun"/>
              </w:rPr>
              <w:t>Caso de uso encerrado.</w:t>
            </w:r>
          </w:p>
        </w:tc>
        <w:tc>
          <w:tcPr>
            <w:tcW w:w="4999" w:type="dxa"/>
            <w:vMerge/>
            <w:vAlign w:val="center"/>
          </w:tcPr>
          <w:p w:rsidR="00504FE0" w:rsidRPr="00E3770A" w:rsidRDefault="00504FE0" w:rsidP="009F6D12">
            <w:pPr>
              <w:pStyle w:val="paragraph"/>
              <w:spacing w:before="0" w:after="0"/>
              <w:textAlignment w:val="baseline"/>
            </w:pPr>
          </w:p>
        </w:tc>
      </w:tr>
    </w:tbl>
    <w:p w:rsidR="00910BB7" w:rsidRDefault="00910BB7" w:rsidP="00504FE0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8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Remoção de produtos pelo Funcionário</w:t>
      </w:r>
      <w:r w:rsidRPr="00BD2176">
        <w:rPr>
          <w:i w:val="0"/>
          <w:color w:val="auto"/>
        </w:rPr>
        <w:t>&gt;</w:t>
      </w:r>
    </w:p>
    <w:p w:rsidR="00910BB7" w:rsidRDefault="00A83F39" w:rsidP="00A83F39">
      <w:pPr>
        <w:pStyle w:val="Ttulo3"/>
      </w:pPr>
      <w:r>
        <w:t xml:space="preserve">  </w:t>
      </w:r>
      <w:bookmarkStart w:id="57" w:name="_Toc498280433"/>
      <w:r w:rsidR="00910BB7">
        <w:t>Cadastro de serviços de um cliente pelo Funcionário</w:t>
      </w:r>
      <w:bookmarkEnd w:id="57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910BB7" w:rsidRPr="00E3770A" w:rsidTr="006700EB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1E2F04">
              <w:rPr>
                <w:rStyle w:val="spellingerror"/>
              </w:rPr>
              <w:t>serviço para cliente</w:t>
            </w:r>
            <w:r>
              <w:rPr>
                <w:rStyle w:val="spellingerror"/>
              </w:rPr>
              <w:t>.</w:t>
            </w:r>
          </w:p>
        </w:tc>
      </w:tr>
      <w:tr w:rsidR="00910BB7" w:rsidRPr="00E3770A" w:rsidTr="006700EB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cadastro de </w:t>
            </w:r>
            <w:r w:rsidR="001E2F04">
              <w:rPr>
                <w:rStyle w:val="normaltextrun"/>
              </w:rPr>
              <w:t>serviço</w:t>
            </w:r>
            <w:r>
              <w:rPr>
                <w:rStyle w:val="normaltextrun"/>
              </w:rPr>
              <w:t xml:space="preserve"> </w:t>
            </w:r>
            <w:r w:rsidR="001E2F04">
              <w:rPr>
                <w:rStyle w:val="normaltextrun"/>
              </w:rPr>
              <w:t xml:space="preserve">para um cliente </w:t>
            </w:r>
            <w:r>
              <w:rPr>
                <w:rStyle w:val="normaltextrun"/>
              </w:rPr>
              <w:t xml:space="preserve">no sistema </w:t>
            </w:r>
            <w:r>
              <w:rPr>
                <w:rStyle w:val="spellingerror"/>
              </w:rPr>
              <w:t>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90727A" w:rsidRDefault="00910BB7" w:rsidP="006700EB">
            <w:pPr>
              <w:pStyle w:val="Legenda"/>
              <w:jc w:val="left"/>
              <w:rPr>
                <w:i w:val="0"/>
              </w:rPr>
            </w:pPr>
            <w:r w:rsidRPr="001C3EC9">
              <w:rPr>
                <w:rStyle w:val="spellingerror"/>
                <w:i w:val="0"/>
              </w:rPr>
              <w:t>Req.7 – Cadastrar clientes</w:t>
            </w:r>
          </w:p>
          <w:p w:rsidR="00910BB7" w:rsidRDefault="00910BB7" w:rsidP="006700EB">
            <w:pPr>
              <w:pStyle w:val="Legenda"/>
              <w:jc w:val="left"/>
              <w:rPr>
                <w:i w:val="0"/>
              </w:rPr>
            </w:pPr>
            <w:r w:rsidRPr="0090727A">
              <w:rPr>
                <w:i w:val="0"/>
              </w:rPr>
              <w:t>Req.9 – Listar dados de clientes</w:t>
            </w:r>
          </w:p>
          <w:p w:rsidR="009D69C5" w:rsidRDefault="009D69C5" w:rsidP="006700EB">
            <w:pPr>
              <w:pStyle w:val="Legenda"/>
              <w:jc w:val="left"/>
              <w:rPr>
                <w:i w:val="0"/>
              </w:rPr>
            </w:pPr>
            <w:r w:rsidRPr="009D69C5">
              <w:rPr>
                <w:i w:val="0"/>
              </w:rPr>
              <w:t>Req.10 – Cadastrar serviços para clientes</w:t>
            </w:r>
          </w:p>
          <w:p w:rsidR="001E2F04" w:rsidRDefault="001E2F04" w:rsidP="006700EB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lastRenderedPageBreak/>
              <w:t>Req.16 – Conexão do Arquivo ao sistema</w:t>
            </w:r>
          </w:p>
          <w:p w:rsidR="009D69C5" w:rsidRPr="0090727A" w:rsidRDefault="009D69C5" w:rsidP="006700EB">
            <w:pPr>
              <w:pStyle w:val="Legenda"/>
              <w:jc w:val="left"/>
              <w:rPr>
                <w:i w:val="0"/>
              </w:rPr>
            </w:pPr>
            <w:r w:rsidRPr="009D69C5">
              <w:rPr>
                <w:i w:val="0"/>
              </w:rPr>
              <w:t>Req.12 – Listar os dados de serviços para clientes</w:t>
            </w:r>
          </w:p>
        </w:tc>
      </w:tr>
      <w:tr w:rsidR="00DF5C55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DF5C55" w:rsidRPr="00E3770A" w:rsidRDefault="00DF5C55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lastRenderedPageBreak/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F5C55" w:rsidRPr="00E3770A" w:rsidRDefault="00DF5C55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DF5C55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F5C55" w:rsidRPr="00E3770A" w:rsidRDefault="00DF5C55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F5C55" w:rsidRPr="00E3770A" w:rsidRDefault="00DF5C55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deve estar logado</w:t>
            </w:r>
            <w:r w:rsidRPr="00E3770A">
              <w:rPr>
                <w:rStyle w:val="spellingerror"/>
              </w:rPr>
              <w:t>.</w:t>
            </w:r>
          </w:p>
        </w:tc>
      </w:tr>
      <w:tr w:rsidR="00DF5C55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F5C55" w:rsidRPr="00E3770A" w:rsidRDefault="00DF5C55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F5C55" w:rsidRDefault="00DF5C55" w:rsidP="006700EB">
            <w:pPr>
              <w:pStyle w:val="paragraph"/>
              <w:spacing w:before="0" w:after="0"/>
              <w:textAlignment w:val="baseline"/>
              <w:rPr>
                <w:b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DF5C55" w:rsidRPr="00E3770A" w:rsidTr="006700EB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DF5C55" w:rsidRPr="00E3770A" w:rsidRDefault="00DF5C55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DF5C55" w:rsidRDefault="00DF5C55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pelo menos um cliente cadastrado.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Cadastro de </w:t>
            </w:r>
            <w:r w:rsidR="007431E9">
              <w:rPr>
                <w:rStyle w:val="spellingerror"/>
              </w:rPr>
              <w:t>serviço</w:t>
            </w:r>
            <w:r>
              <w:rPr>
                <w:rStyle w:val="spellingerror"/>
              </w:rPr>
              <w:t xml:space="preserve"> efetuado com sucesso.</w:t>
            </w:r>
          </w:p>
        </w:tc>
      </w:tr>
      <w:tr w:rsidR="00910BB7" w:rsidRPr="00E3770A" w:rsidTr="006700EB">
        <w:trPr>
          <w:trHeight w:val="413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  <w:hideMark/>
          </w:tcPr>
          <w:p w:rsidR="00910BB7" w:rsidRDefault="00910BB7" w:rsidP="006700E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Cadastro de </w:t>
            </w:r>
            <w:r w:rsidR="00A949D1">
              <w:rPr>
                <w:rStyle w:val="spellingerror"/>
              </w:rPr>
              <w:t>serviço</w:t>
            </w:r>
            <w:r>
              <w:rPr>
                <w:rStyle w:val="spellingerror"/>
              </w:rPr>
              <w:t xml:space="preserve"> cancelado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 w:rsidRPr="00E3770A">
              <w:rPr>
                <w:rStyle w:val="normaltextrun"/>
              </w:rP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910BB7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910BB7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910BB7" w:rsidRPr="00E3770A" w:rsidTr="006700EB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t xml:space="preserve">deseja </w:t>
            </w:r>
            <w:r>
              <w:rPr>
                <w:rStyle w:val="eop"/>
              </w:rPr>
              <w:t>cadastrar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>um</w:t>
            </w:r>
            <w:r w:rsidRPr="00E3770A">
              <w:rPr>
                <w:rStyle w:val="eop"/>
              </w:rPr>
              <w:t xml:space="preserve"> </w:t>
            </w:r>
            <w:r>
              <w:rPr>
                <w:rStyle w:val="eop"/>
              </w:rPr>
              <w:t xml:space="preserve">novo </w:t>
            </w:r>
            <w:r w:rsidR="00A949D1">
              <w:rPr>
                <w:rStyle w:val="eop"/>
              </w:rPr>
              <w:t>serviço</w:t>
            </w:r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O sistema solicita o</w:t>
            </w:r>
            <w:r>
              <w:rPr>
                <w:rStyle w:val="normaltextrun"/>
              </w:rPr>
              <w:t>s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spellingerror"/>
              </w:rPr>
              <w:t>dados de cadastro</w:t>
            </w:r>
            <w:r w:rsidRPr="00E3770A">
              <w:rPr>
                <w:rStyle w:val="spellingerror"/>
              </w:rPr>
              <w:t>.</w:t>
            </w:r>
          </w:p>
        </w:tc>
      </w:tr>
      <w:tr w:rsidR="00910BB7" w:rsidRPr="00E3770A" w:rsidTr="006700EB">
        <w:trPr>
          <w:trHeight w:val="85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>Funcionário</w:t>
            </w:r>
            <w:r>
              <w:rPr>
                <w:rStyle w:val="normaltextrun"/>
              </w:rPr>
              <w:t xml:space="preserve"> </w:t>
            </w:r>
            <w:r>
              <w:rPr>
                <w:rStyle w:val="eop"/>
              </w:rPr>
              <w:t>digita todos os dados do cadastro.</w:t>
            </w:r>
          </w:p>
        </w:tc>
        <w:tc>
          <w:tcPr>
            <w:tcW w:w="4999" w:type="dxa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O cadastro é criado.</w:t>
            </w:r>
          </w:p>
        </w:tc>
      </w:tr>
      <w:tr w:rsidR="00910BB7" w:rsidRPr="00E3770A" w:rsidTr="006700EB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  <w:r>
              <w:rPr>
                <w:rStyle w:val="normaltextrun"/>
                <w:b/>
                <w:bCs/>
              </w:rPr>
              <w:t xml:space="preserve"> 1 – Cadastro Incorreto</w:t>
            </w:r>
          </w:p>
        </w:tc>
      </w:tr>
      <w:tr w:rsidR="00910BB7" w:rsidRPr="00E3770A" w:rsidTr="006700EB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910BB7" w:rsidRPr="00E3770A" w:rsidRDefault="00910BB7" w:rsidP="006700EB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910BB7" w:rsidRPr="00E3770A" w:rsidTr="006700EB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1 - Sistema espera entrada dos dados</w:t>
            </w:r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2</w:t>
            </w:r>
            <w:r w:rsidRPr="00E3770A">
              <w:rPr>
                <w:rStyle w:val="normaltextrun"/>
              </w:rPr>
              <w:t xml:space="preserve"> - Usuário solicita </w:t>
            </w:r>
            <w:r>
              <w:rPr>
                <w:rStyle w:val="normaltextrun"/>
              </w:rPr>
              <w:t>o encerramento da</w:t>
            </w:r>
            <w:r w:rsidRPr="00E3770A">
              <w:rPr>
                <w:rStyle w:val="normaltextrun"/>
              </w:rPr>
              <w:t xml:space="preserve"> operação.</w:t>
            </w:r>
          </w:p>
        </w:tc>
      </w:tr>
      <w:tr w:rsidR="00910BB7" w:rsidRPr="00E3770A" w:rsidTr="006700EB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  <w:tc>
          <w:tcPr>
            <w:tcW w:w="4999" w:type="dxa"/>
            <w:vMerge/>
            <w:vAlign w:val="center"/>
          </w:tcPr>
          <w:p w:rsidR="00910BB7" w:rsidRPr="00E3770A" w:rsidRDefault="00910BB7" w:rsidP="006700EB">
            <w:pPr>
              <w:pStyle w:val="paragraph"/>
              <w:spacing w:before="0" w:after="0"/>
              <w:textAlignment w:val="baseline"/>
            </w:pPr>
          </w:p>
        </w:tc>
      </w:tr>
    </w:tbl>
    <w:p w:rsidR="00910BB7" w:rsidRDefault="00910BB7" w:rsidP="005D1532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>Tabela 2</w:t>
      </w:r>
      <w:r>
        <w:rPr>
          <w:b/>
          <w:i w:val="0"/>
          <w:color w:val="auto"/>
        </w:rPr>
        <w:t>9</w:t>
      </w:r>
      <w:r w:rsidRPr="00BD2176">
        <w:rPr>
          <w:i w:val="0"/>
          <w:color w:val="auto"/>
        </w:rPr>
        <w:t xml:space="preserve"> – Fluxo de evento principal &lt;</w:t>
      </w:r>
      <w:r w:rsidR="008471C5" w:rsidRPr="008471C5">
        <w:t xml:space="preserve"> </w:t>
      </w:r>
      <w:r w:rsidR="008471C5" w:rsidRPr="008471C5">
        <w:rPr>
          <w:i w:val="0"/>
          <w:color w:val="auto"/>
        </w:rPr>
        <w:t>Cadastro de serviços de um cliente pelo Funcionário</w:t>
      </w:r>
      <w:r w:rsidRPr="00BD2176">
        <w:rPr>
          <w:i w:val="0"/>
          <w:color w:val="auto"/>
        </w:rPr>
        <w:t>&gt;</w:t>
      </w:r>
    </w:p>
    <w:p w:rsidR="00A83F39" w:rsidRDefault="00A83F39" w:rsidP="005D1532">
      <w:pPr>
        <w:pStyle w:val="Comment"/>
        <w:jc w:val="center"/>
        <w:rPr>
          <w:i w:val="0"/>
          <w:color w:val="auto"/>
        </w:rPr>
      </w:pPr>
    </w:p>
    <w:p w:rsidR="00A83F39" w:rsidRDefault="00A83F39" w:rsidP="00A83F39">
      <w:pPr>
        <w:pStyle w:val="Ttulo3"/>
      </w:pPr>
      <w:r>
        <w:t xml:space="preserve">  </w:t>
      </w:r>
      <w:bookmarkStart w:id="58" w:name="_Toc498280434"/>
      <w:r>
        <w:t>Listagem de serviços de um cliente</w:t>
      </w:r>
      <w:bookmarkEnd w:id="58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471131" w:rsidRPr="00E3770A" w:rsidTr="001E3F8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71131" w:rsidRPr="00E3770A" w:rsidRDefault="00471131" w:rsidP="001E3F8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471131" w:rsidRPr="00E3770A" w:rsidRDefault="00471131" w:rsidP="001E3F85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Listagem de </w:t>
            </w:r>
            <w:r>
              <w:t>serviços</w:t>
            </w:r>
            <w:r>
              <w:rPr>
                <w:rStyle w:val="spellingerror"/>
              </w:rPr>
              <w:t>.</w:t>
            </w:r>
          </w:p>
        </w:tc>
      </w:tr>
      <w:tr w:rsidR="00471131" w:rsidRPr="00E3770A" w:rsidTr="001E3F8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71131" w:rsidRPr="00E3770A" w:rsidRDefault="00471131" w:rsidP="001E3F85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471131" w:rsidRPr="00F37D2D" w:rsidRDefault="00471131" w:rsidP="001E3F85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Responsável por exibir uma lista que comporta todos os serviços de um cliente em questão.</w:t>
            </w:r>
          </w:p>
        </w:tc>
      </w:tr>
      <w:tr w:rsidR="00471131" w:rsidRPr="00E3770A" w:rsidTr="001E3F8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471131" w:rsidRPr="0090727A" w:rsidRDefault="00471131" w:rsidP="00471131">
            <w:pPr>
              <w:pStyle w:val="Legenda"/>
              <w:jc w:val="left"/>
              <w:rPr>
                <w:i w:val="0"/>
              </w:rPr>
            </w:pPr>
            <w:r w:rsidRPr="001C3EC9">
              <w:rPr>
                <w:rStyle w:val="spellingerror"/>
                <w:i w:val="0"/>
              </w:rPr>
              <w:t>Req.7 – Cadastrar clientes</w:t>
            </w:r>
          </w:p>
          <w:p w:rsidR="00471131" w:rsidRDefault="00471131" w:rsidP="00471131">
            <w:pPr>
              <w:pStyle w:val="Legenda"/>
              <w:jc w:val="left"/>
              <w:rPr>
                <w:i w:val="0"/>
              </w:rPr>
            </w:pPr>
            <w:r w:rsidRPr="0090727A">
              <w:rPr>
                <w:i w:val="0"/>
              </w:rPr>
              <w:t>Req.9 – Listar dados de clientes</w:t>
            </w:r>
          </w:p>
          <w:p w:rsidR="00471131" w:rsidRDefault="00471131" w:rsidP="00471131">
            <w:pPr>
              <w:pStyle w:val="Legenda"/>
              <w:jc w:val="left"/>
              <w:rPr>
                <w:i w:val="0"/>
              </w:rPr>
            </w:pPr>
            <w:r w:rsidRPr="009D69C5">
              <w:rPr>
                <w:i w:val="0"/>
              </w:rPr>
              <w:t>Req.10 – Cadastrar serviços para clientes</w:t>
            </w:r>
          </w:p>
          <w:p w:rsidR="00471131" w:rsidRDefault="00471131" w:rsidP="00471131">
            <w:pPr>
              <w:pStyle w:val="Legenda"/>
              <w:jc w:val="left"/>
              <w:rPr>
                <w:i w:val="0"/>
              </w:rPr>
            </w:pPr>
            <w:r w:rsidRPr="00BC1F93">
              <w:rPr>
                <w:i w:val="0"/>
              </w:rPr>
              <w:t>Req.16 – Conexão do Arquivo ao sistema</w:t>
            </w:r>
          </w:p>
          <w:p w:rsidR="00471131" w:rsidRPr="0090727A" w:rsidRDefault="00471131" w:rsidP="00471131">
            <w:pPr>
              <w:pStyle w:val="Legenda"/>
              <w:jc w:val="left"/>
              <w:rPr>
                <w:i w:val="0"/>
              </w:rPr>
            </w:pPr>
            <w:r w:rsidRPr="009D69C5">
              <w:rPr>
                <w:i w:val="0"/>
              </w:rPr>
              <w:t>Req.12 – Listar os dados de serviços para clientes</w:t>
            </w:r>
          </w:p>
        </w:tc>
      </w:tr>
      <w:tr w:rsidR="00471131" w:rsidRPr="00E3770A" w:rsidTr="001E3F8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471131" w:rsidRPr="00E3770A" w:rsidTr="001E3F85">
        <w:trPr>
          <w:trHeight w:val="410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Estar logado como </w:t>
            </w:r>
            <w:r>
              <w:rPr>
                <w:rStyle w:val="normaltextrun"/>
                <w:b/>
              </w:rPr>
              <w:t>Funcionário</w:t>
            </w:r>
            <w:r>
              <w:rPr>
                <w:rStyle w:val="normaltextrun"/>
              </w:rPr>
              <w:t>.</w:t>
            </w:r>
          </w:p>
        </w:tc>
      </w:tr>
      <w:tr w:rsidR="00471131" w:rsidRPr="00E3770A" w:rsidTr="001E3F85">
        <w:trPr>
          <w:trHeight w:val="40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71131" w:rsidRPr="00F37D2D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acesso ao arquivo.</w:t>
            </w:r>
          </w:p>
        </w:tc>
      </w:tr>
      <w:tr w:rsidR="00471131" w:rsidRPr="00E3770A" w:rsidTr="001E3F85">
        <w:trPr>
          <w:trHeight w:val="40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71131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Possuir pelo menos um cliente cadastrado.</w:t>
            </w:r>
          </w:p>
        </w:tc>
      </w:tr>
      <w:tr w:rsidR="00471131" w:rsidRPr="00E3770A" w:rsidTr="001E3F85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Exibir todos os serviços existentes no </w:t>
            </w:r>
            <w:r>
              <w:rPr>
                <w:rStyle w:val="spellingerror"/>
                <w:b/>
              </w:rPr>
              <w:t>A</w:t>
            </w:r>
            <w:r w:rsidRPr="00910A37">
              <w:rPr>
                <w:rStyle w:val="spellingerror"/>
                <w:b/>
              </w:rPr>
              <w:t>rquivo</w:t>
            </w:r>
            <w:r>
              <w:rPr>
                <w:rStyle w:val="spellingerror"/>
                <w:b/>
              </w:rPr>
              <w:t xml:space="preserve"> </w:t>
            </w:r>
            <w:r w:rsidRPr="00471131">
              <w:rPr>
                <w:rStyle w:val="spellingerror"/>
              </w:rPr>
              <w:t>para um cliente em específico</w:t>
            </w:r>
            <w:r>
              <w:rPr>
                <w:rStyle w:val="spellingerror"/>
              </w:rPr>
              <w:t>.</w:t>
            </w:r>
          </w:p>
        </w:tc>
      </w:tr>
      <w:tr w:rsidR="00471131" w:rsidRPr="00E3770A" w:rsidTr="001E3F85">
        <w:trPr>
          <w:trHeight w:val="838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Ficar em branco caso não exista serviços cadastrados.</w:t>
            </w:r>
          </w:p>
        </w:tc>
      </w:tr>
      <w:tr w:rsidR="00471131" w:rsidRPr="00E3770A" w:rsidTr="001E3F8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 </w:t>
            </w:r>
            <w:r>
              <w:t xml:space="preserve">e </w:t>
            </w:r>
            <w:r>
              <w:rPr>
                <w:b/>
              </w:rPr>
              <w:t>Arquivo</w:t>
            </w:r>
            <w:r w:rsidRPr="00E3770A">
              <w:rPr>
                <w:rStyle w:val="normaltextrun"/>
              </w:rPr>
              <w:t>.</w:t>
            </w:r>
          </w:p>
        </w:tc>
      </w:tr>
      <w:tr w:rsidR="00471131" w:rsidRPr="00E3770A" w:rsidTr="001E3F85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471131" w:rsidRPr="00E3770A" w:rsidTr="001E3F85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71131" w:rsidRPr="00E3770A" w:rsidTr="001E3F85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</w:t>
            </w:r>
            <w:r>
              <w:rPr>
                <w:rStyle w:val="eop"/>
              </w:rPr>
              <w:t>–</w:t>
            </w:r>
            <w:r w:rsidRPr="00E3770A">
              <w:rPr>
                <w:rStyle w:val="eop"/>
              </w:rPr>
              <w:t xml:space="preserve"> O</w:t>
            </w:r>
            <w:r>
              <w:rPr>
                <w:rStyle w:val="eop"/>
              </w:rPr>
              <w:t xml:space="preserve"> </w:t>
            </w:r>
            <w:r>
              <w:rPr>
                <w:b/>
              </w:rPr>
              <w:t xml:space="preserve">Funcionário </w:t>
            </w:r>
            <w:r>
              <w:rPr>
                <w:rStyle w:val="normaltextrun"/>
              </w:rPr>
              <w:t>entra</w:t>
            </w:r>
            <w:r w:rsidRPr="00910A37">
              <w:rPr>
                <w:rStyle w:val="normaltextrun"/>
              </w:rPr>
              <w:t xml:space="preserve"> no </w:t>
            </w:r>
            <w:r w:rsidR="00276E6B">
              <w:rPr>
                <w:rStyle w:val="normaltextrun"/>
              </w:rPr>
              <w:t>cadastro de um cliente</w:t>
            </w:r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lista todos os </w:t>
            </w:r>
            <w:r w:rsidR="00276E6B">
              <w:rPr>
                <w:rStyle w:val="normaltextrun"/>
              </w:rPr>
              <w:t>serviços</w:t>
            </w:r>
            <w:r>
              <w:rPr>
                <w:rStyle w:val="normaltextrun"/>
              </w:rPr>
              <w:t xml:space="preserve"> cadastrados na janela</w:t>
            </w:r>
            <w:r w:rsidR="00276E6B">
              <w:rPr>
                <w:rStyle w:val="normaltextrun"/>
              </w:rPr>
              <w:t xml:space="preserve"> de cadastro do cliente.</w:t>
            </w:r>
          </w:p>
        </w:tc>
      </w:tr>
      <w:tr w:rsidR="00471131" w:rsidRPr="00E3770A" w:rsidTr="001E3F85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471131" w:rsidRPr="00E3770A" w:rsidRDefault="00471131" w:rsidP="0047113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471131" w:rsidRPr="00E3770A" w:rsidTr="001E3F85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F77D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471131" w:rsidRPr="00E3770A" w:rsidRDefault="00471131" w:rsidP="004711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71131" w:rsidRPr="00E3770A" w:rsidTr="001E3F85">
        <w:trPr>
          <w:trHeight w:val="413"/>
          <w:jc w:val="center"/>
        </w:trPr>
        <w:tc>
          <w:tcPr>
            <w:tcW w:w="4405" w:type="dxa"/>
            <w:gridSpan w:val="2"/>
            <w:vAlign w:val="center"/>
          </w:tcPr>
          <w:p w:rsidR="00471131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1 – Sistema espera a interação do usuário</w:t>
            </w:r>
          </w:p>
        </w:tc>
        <w:tc>
          <w:tcPr>
            <w:tcW w:w="4999" w:type="dxa"/>
            <w:vMerge w:val="restart"/>
            <w:vAlign w:val="center"/>
          </w:tcPr>
          <w:p w:rsidR="00471131" w:rsidRPr="00E3770A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2 – Usuário deseja sair da seção.</w:t>
            </w:r>
          </w:p>
        </w:tc>
      </w:tr>
      <w:tr w:rsidR="00471131" w:rsidRPr="00E3770A" w:rsidTr="001E3F85">
        <w:trPr>
          <w:trHeight w:val="412"/>
          <w:jc w:val="center"/>
        </w:trPr>
        <w:tc>
          <w:tcPr>
            <w:tcW w:w="4405" w:type="dxa"/>
            <w:gridSpan w:val="2"/>
            <w:vAlign w:val="center"/>
          </w:tcPr>
          <w:p w:rsidR="00471131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– Caso de uso encerrado.</w:t>
            </w:r>
          </w:p>
        </w:tc>
        <w:tc>
          <w:tcPr>
            <w:tcW w:w="4999" w:type="dxa"/>
            <w:vMerge/>
            <w:vAlign w:val="center"/>
          </w:tcPr>
          <w:p w:rsidR="00471131" w:rsidRDefault="00471131" w:rsidP="004711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</w:tbl>
    <w:p w:rsidR="00A83F39" w:rsidRPr="00910BB7" w:rsidRDefault="00A83F39" w:rsidP="00194513">
      <w:pPr>
        <w:pStyle w:val="Comment"/>
        <w:jc w:val="center"/>
        <w:rPr>
          <w:i w:val="0"/>
          <w:color w:val="auto"/>
        </w:rPr>
      </w:pPr>
      <w:r w:rsidRPr="00BD2176">
        <w:rPr>
          <w:b/>
          <w:i w:val="0"/>
          <w:color w:val="auto"/>
        </w:rPr>
        <w:t xml:space="preserve">Tabela </w:t>
      </w:r>
      <w:r w:rsidR="00471131">
        <w:rPr>
          <w:b/>
          <w:i w:val="0"/>
          <w:color w:val="auto"/>
        </w:rPr>
        <w:t>30</w:t>
      </w:r>
      <w:r w:rsidRPr="00BD2176">
        <w:rPr>
          <w:i w:val="0"/>
          <w:color w:val="auto"/>
        </w:rPr>
        <w:t xml:space="preserve"> – Fluxo de evento principal &lt;</w:t>
      </w:r>
      <w:r w:rsidR="00514ED9">
        <w:rPr>
          <w:i w:val="0"/>
          <w:color w:val="auto"/>
        </w:rPr>
        <w:t>Listagem</w:t>
      </w:r>
      <w:r w:rsidR="00471131">
        <w:rPr>
          <w:i w:val="0"/>
          <w:color w:val="auto"/>
        </w:rPr>
        <w:t xml:space="preserve"> de serviços de um cliente</w:t>
      </w:r>
      <w:r w:rsidRPr="00BD2176">
        <w:rPr>
          <w:i w:val="0"/>
          <w:color w:val="auto"/>
        </w:rPr>
        <w:t>&gt;</w:t>
      </w:r>
    </w:p>
    <w:p w:rsidR="0009003B" w:rsidRDefault="0009003B">
      <w:pPr>
        <w:pStyle w:val="Ttulo2"/>
        <w:pageBreakBefore/>
      </w:pPr>
      <w:bookmarkStart w:id="59" w:name="_Toc498280435"/>
      <w:r>
        <w:lastRenderedPageBreak/>
        <w:t>Requisitos Não-Funcionais</w:t>
      </w:r>
      <w:bookmarkEnd w:id="59"/>
    </w:p>
    <w:p w:rsidR="0009003B" w:rsidRDefault="00320854">
      <w:pPr>
        <w:pStyle w:val="Ttulo3"/>
      </w:pPr>
      <w:bookmarkStart w:id="60" w:name="_Toc498280436"/>
      <w:r>
        <w:t>Req.</w:t>
      </w:r>
      <w:r w:rsidR="002A5323">
        <w:fldChar w:fldCharType="begin"/>
      </w:r>
      <w:r w:rsidR="0086286A">
        <w:instrText xml:space="preserve"> SEQ "Reqnaofuncionais" \*Arabic </w:instrText>
      </w:r>
      <w:r w:rsidR="002A5323">
        <w:fldChar w:fldCharType="separate"/>
      </w:r>
      <w:r w:rsidR="000B485B">
        <w:rPr>
          <w:noProof/>
        </w:rPr>
        <w:t>1</w:t>
      </w:r>
      <w:r w:rsidR="002A5323">
        <w:rPr>
          <w:noProof/>
        </w:rPr>
        <w:fldChar w:fldCharType="end"/>
      </w:r>
      <w:r>
        <w:rPr>
          <w:noProof/>
        </w:rPr>
        <w:t>0</w:t>
      </w:r>
      <w:r w:rsidR="00F548AD">
        <w:t>-</w:t>
      </w:r>
      <w:r w:rsidR="0009003B">
        <w:t xml:space="preserve"> Utilizar </w:t>
      </w:r>
      <w:r w:rsidR="006B55E0">
        <w:t>Windows</w:t>
      </w:r>
      <w:r w:rsidR="00DB7C71">
        <w:t xml:space="preserve"> 7</w:t>
      </w:r>
      <w:r w:rsidR="0009003B">
        <w:t xml:space="preserve"> como sistema operacional</w:t>
      </w:r>
      <w:bookmarkEnd w:id="60"/>
    </w:p>
    <w:p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 w:rsidR="00320854">
        <w:t xml:space="preserve"> para a padronização da aplicação.</w:t>
      </w:r>
    </w:p>
    <w:p w:rsidR="00320854" w:rsidRDefault="00320854" w:rsidP="00320854">
      <w:pPr>
        <w:pStyle w:val="Ttulo3"/>
      </w:pPr>
      <w:bookmarkStart w:id="61" w:name="_Toc498280437"/>
      <w:r>
        <w:t>Req.11 – Conter interface simples e intuitiva.</w:t>
      </w:r>
      <w:bookmarkEnd w:id="61"/>
    </w:p>
    <w:p w:rsidR="00320854" w:rsidRDefault="00320854" w:rsidP="00320854">
      <w:pPr>
        <w:ind w:left="708" w:firstLine="708"/>
      </w:pPr>
      <w:r>
        <w:t>Será utilizada para uma melhor familiarização do usuário com a ferramenta.</w:t>
      </w:r>
    </w:p>
    <w:p w:rsidR="00320854" w:rsidRDefault="00320854" w:rsidP="007464A8">
      <w:pPr>
        <w:jc w:val="center"/>
      </w:pPr>
    </w:p>
    <w:p w:rsidR="0009003B" w:rsidRDefault="0009003B">
      <w:pPr>
        <w:pStyle w:val="Ttulo3"/>
      </w:pPr>
      <w:bookmarkStart w:id="62" w:name="8.3_______________Performance_Requiremen"/>
      <w:bookmarkStart w:id="63" w:name="_Toc498280438"/>
      <w:r>
        <w:t>Requisitos de Desempenho</w:t>
      </w:r>
      <w:bookmarkEnd w:id="62"/>
      <w:bookmarkEnd w:id="63"/>
    </w:p>
    <w:p w:rsidR="0009003B" w:rsidRDefault="00320854" w:rsidP="00F548AD">
      <w:pPr>
        <w:pStyle w:val="Ttulo4"/>
        <w:tabs>
          <w:tab w:val="clear" w:pos="0"/>
          <w:tab w:val="num" w:pos="2268"/>
        </w:tabs>
        <w:ind w:firstLine="1418"/>
      </w:pPr>
      <w:bookmarkStart w:id="64" w:name="_Toc498280439"/>
      <w:r>
        <w:t>Req.12</w:t>
      </w:r>
      <w:r w:rsidR="00B03305">
        <w:t>–Máquina deve possuir pelo menos 4Gb de memória RAM</w:t>
      </w:r>
      <w:r w:rsidR="00554CA4">
        <w:t>.</w:t>
      </w:r>
      <w:bookmarkEnd w:id="64"/>
    </w:p>
    <w:p w:rsidR="0009003B" w:rsidRDefault="00F548AD" w:rsidP="00F548AD">
      <w:pPr>
        <w:tabs>
          <w:tab w:val="num" w:pos="2268"/>
        </w:tabs>
        <w:ind w:left="1418"/>
      </w:pPr>
      <w:r>
        <w:tab/>
      </w:r>
      <w:r w:rsidR="00B03305">
        <w:t>Tal requisito deve ser satisfeito para que o sistema funcione com fluidez.</w:t>
      </w:r>
    </w:p>
    <w:p w:rsidR="00320854" w:rsidRDefault="00320854" w:rsidP="00320854">
      <w:pPr>
        <w:pStyle w:val="Ttulo4"/>
        <w:tabs>
          <w:tab w:val="clear" w:pos="0"/>
          <w:tab w:val="num" w:pos="2268"/>
        </w:tabs>
        <w:ind w:firstLine="1418"/>
      </w:pPr>
      <w:bookmarkStart w:id="65" w:name="_Toc498280440"/>
      <w:r>
        <w:t>Req.13 – Máquina deve possuir pelo menos 50Gb de armazenamento livre no HD.</w:t>
      </w:r>
      <w:bookmarkEnd w:id="65"/>
    </w:p>
    <w:p w:rsidR="00320854" w:rsidRDefault="00320854" w:rsidP="00320854">
      <w:pPr>
        <w:tabs>
          <w:tab w:val="num" w:pos="2268"/>
        </w:tabs>
        <w:ind w:left="1418"/>
      </w:pPr>
      <w:r>
        <w:tab/>
        <w:t>Tal requisito deve ser satisfeito para garantir a instalação do programa e suas futuras atualizações.</w:t>
      </w:r>
    </w:p>
    <w:p w:rsidR="00B03305" w:rsidRDefault="00320854" w:rsidP="00B03305">
      <w:pPr>
        <w:pStyle w:val="Ttulo4"/>
        <w:tabs>
          <w:tab w:val="clear" w:pos="0"/>
          <w:tab w:val="num" w:pos="2268"/>
        </w:tabs>
        <w:ind w:firstLine="1418"/>
      </w:pPr>
      <w:bookmarkStart w:id="66" w:name="_Toc498280441"/>
      <w:r>
        <w:t>Req.14</w:t>
      </w:r>
      <w:r w:rsidR="00B03305">
        <w:t xml:space="preserve"> - O tempo de cadastro de </w:t>
      </w:r>
      <w:r w:rsidR="00B03305" w:rsidRPr="00320854">
        <w:t>produtos</w:t>
      </w:r>
      <w:r w:rsidR="00B03305">
        <w:t xml:space="preserve"> não deve exceder 2 segundos.</w:t>
      </w:r>
      <w:bookmarkEnd w:id="66"/>
    </w:p>
    <w:p w:rsidR="00B03305" w:rsidRDefault="00B03305" w:rsidP="00B03305">
      <w:pPr>
        <w:tabs>
          <w:tab w:val="num" w:pos="2268"/>
        </w:tabs>
        <w:ind w:left="1418"/>
      </w:pPr>
      <w:r>
        <w:tab/>
        <w:t>Este requisito se aplica a qualquer estado do sistema, com grande quantidade de dados ou contendo poucos dados.</w:t>
      </w:r>
    </w:p>
    <w:p w:rsidR="00B03305" w:rsidRDefault="00320854" w:rsidP="00B03305">
      <w:pPr>
        <w:pStyle w:val="Ttulo4"/>
        <w:tabs>
          <w:tab w:val="clear" w:pos="0"/>
          <w:tab w:val="num" w:pos="2268"/>
        </w:tabs>
        <w:ind w:firstLine="1418"/>
      </w:pPr>
      <w:bookmarkStart w:id="67" w:name="_Toc498280442"/>
      <w:r>
        <w:t>Req.15</w:t>
      </w:r>
      <w:r w:rsidR="00B03305">
        <w:t xml:space="preserve"> - O tempo de cadastro de funcionários não deve exceder 1 segundos.</w:t>
      </w:r>
      <w:bookmarkEnd w:id="67"/>
    </w:p>
    <w:p w:rsidR="00B03305" w:rsidRDefault="00B03305" w:rsidP="00B03305">
      <w:pPr>
        <w:tabs>
          <w:tab w:val="num" w:pos="2268"/>
        </w:tabs>
        <w:ind w:left="1418"/>
      </w:pPr>
      <w:r>
        <w:tab/>
        <w:t>Este requisito se aplica a qualquer estado do sistema, com grande quantidade de dados ou contendo poucos dados.</w:t>
      </w:r>
    </w:p>
    <w:p w:rsidR="00B03305" w:rsidRDefault="00320854" w:rsidP="00B03305">
      <w:pPr>
        <w:pStyle w:val="Ttulo4"/>
        <w:tabs>
          <w:tab w:val="clear" w:pos="0"/>
          <w:tab w:val="num" w:pos="2268"/>
        </w:tabs>
        <w:ind w:firstLine="1418"/>
      </w:pPr>
      <w:bookmarkStart w:id="68" w:name="_Toc498280443"/>
      <w:r>
        <w:t>Req.16</w:t>
      </w:r>
      <w:r w:rsidR="00B03305">
        <w:t xml:space="preserve"> - O tempo de cadastro de serviços não deve exceder 1 segundos.</w:t>
      </w:r>
      <w:bookmarkEnd w:id="68"/>
    </w:p>
    <w:p w:rsidR="003250B3" w:rsidRDefault="00B03305" w:rsidP="003250B3">
      <w:pPr>
        <w:tabs>
          <w:tab w:val="num" w:pos="2268"/>
        </w:tabs>
        <w:ind w:left="1418"/>
      </w:pPr>
      <w:r>
        <w:tab/>
        <w:t>Este requisito se aplica a qualquer estado do sistema, com grande quantidade de dados ou contendo poucos dados.</w:t>
      </w:r>
    </w:p>
    <w:p w:rsidR="003250B3" w:rsidRDefault="003250B3" w:rsidP="003250B3">
      <w:pPr>
        <w:pStyle w:val="Ttulo4"/>
        <w:tabs>
          <w:tab w:val="clear" w:pos="0"/>
          <w:tab w:val="num" w:pos="2268"/>
        </w:tabs>
        <w:ind w:firstLine="1418"/>
      </w:pPr>
      <w:bookmarkStart w:id="69" w:name="_Toc498280444"/>
      <w:r>
        <w:t>Req.17 –A resolução mínima da tela deve ser 1366x768.</w:t>
      </w:r>
      <w:bookmarkEnd w:id="69"/>
    </w:p>
    <w:p w:rsidR="003250B3" w:rsidRPr="003250B3" w:rsidRDefault="003250B3" w:rsidP="003250B3">
      <w:pPr>
        <w:tabs>
          <w:tab w:val="num" w:pos="2268"/>
        </w:tabs>
        <w:ind w:left="1418"/>
        <w:rPr>
          <w:u w:val="single"/>
        </w:rPr>
      </w:pPr>
      <w:r>
        <w:tab/>
        <w:t>Este requisito se aplica a qualquer estado do sistema, independentemente do tamanho da tela ou hardware usado para execução do mesmo.</w:t>
      </w:r>
    </w:p>
    <w:p w:rsidR="003250B3" w:rsidRDefault="003250B3" w:rsidP="003250B3">
      <w:pPr>
        <w:tabs>
          <w:tab w:val="num" w:pos="2268"/>
        </w:tabs>
        <w:ind w:left="1418"/>
      </w:pPr>
    </w:p>
    <w:p w:rsidR="003250B3" w:rsidRDefault="003250B3" w:rsidP="003250B3">
      <w:pPr>
        <w:tabs>
          <w:tab w:val="num" w:pos="2268"/>
        </w:tabs>
        <w:ind w:left="1418"/>
      </w:pPr>
    </w:p>
    <w:p w:rsidR="001B2083" w:rsidRDefault="001B2083" w:rsidP="001B2083">
      <w:pPr>
        <w:pStyle w:val="Ttulo1"/>
      </w:pPr>
      <w:bookmarkStart w:id="70" w:name="_Toc498280445"/>
      <w:r>
        <w:lastRenderedPageBreak/>
        <w:t>Projeto Lógico</w:t>
      </w:r>
      <w:bookmarkEnd w:id="70"/>
    </w:p>
    <w:p w:rsidR="001B2083" w:rsidRDefault="001B2083" w:rsidP="001B2083">
      <w:pPr>
        <w:pStyle w:val="Ttulo2"/>
      </w:pPr>
      <w:bookmarkStart w:id="71" w:name="_Toc498280446"/>
      <w:r>
        <w:t>Diagrama de Classe</w:t>
      </w:r>
      <w:r w:rsidR="00145513">
        <w:t>s</w:t>
      </w:r>
      <w:bookmarkEnd w:id="71"/>
    </w:p>
    <w:p w:rsidR="00145513" w:rsidRDefault="007977A9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00559" cy="629602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099" cy="63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145513" w:rsidP="00145513">
      <w:pPr>
        <w:pStyle w:val="Legenda"/>
        <w:rPr>
          <w:i w:val="0"/>
        </w:rPr>
      </w:pPr>
      <w:bookmarkStart w:id="72" w:name="_Toc472106233"/>
      <w:r w:rsidRPr="00E3544C">
        <w:rPr>
          <w:b/>
          <w:i w:val="0"/>
        </w:rPr>
        <w:t xml:space="preserve">Figura </w:t>
      </w:r>
      <w:r w:rsidR="00D23DCB">
        <w:rPr>
          <w:b/>
          <w:i w:val="0"/>
        </w:rPr>
        <w:t>6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7977A9">
        <w:rPr>
          <w:i w:val="0"/>
        </w:rPr>
        <w:t>Geral</w:t>
      </w:r>
      <w:r w:rsidR="00AD6438" w:rsidRPr="00E3544C">
        <w:rPr>
          <w:i w:val="0"/>
        </w:rPr>
        <w:t>.</w:t>
      </w:r>
      <w:bookmarkEnd w:id="72"/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57077" cy="38303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077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D23DCB">
        <w:rPr>
          <w:b/>
          <w:i w:val="0"/>
        </w:rPr>
        <w:t>7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LoginWindow.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12920" cy="3294194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29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D23DCB">
        <w:rPr>
          <w:b/>
          <w:i w:val="0"/>
        </w:rPr>
        <w:t>8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MainWindow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997281" cy="2819374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85" cy="288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D23DCB">
        <w:rPr>
          <w:b/>
          <w:i w:val="0"/>
        </w:rPr>
        <w:t>9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ClienteWindow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40170" cy="499935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73" cy="500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D23DCB">
        <w:rPr>
          <w:b/>
          <w:i w:val="0"/>
        </w:rPr>
        <w:t>10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DetalhesCliente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833323" cy="4848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624" cy="486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39117E">
        <w:rPr>
          <w:b/>
          <w:i w:val="0"/>
        </w:rPr>
        <w:t>1</w:t>
      </w:r>
      <w:r w:rsidR="00D23DCB">
        <w:rPr>
          <w:b/>
          <w:i w:val="0"/>
        </w:rPr>
        <w:t>1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AdicionaServico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644857" cy="2943194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857" cy="29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39117E">
        <w:rPr>
          <w:b/>
          <w:i w:val="0"/>
        </w:rPr>
        <w:t>1</w:t>
      </w:r>
      <w:r w:rsidR="00D23DCB">
        <w:rPr>
          <w:b/>
          <w:i w:val="0"/>
        </w:rPr>
        <w:t>2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ProdutoWindow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58000" cy="397601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7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39117E">
        <w:rPr>
          <w:b/>
          <w:i w:val="0"/>
        </w:rPr>
        <w:t>1</w:t>
      </w:r>
      <w:r w:rsidR="00D23DCB">
        <w:rPr>
          <w:b/>
          <w:i w:val="0"/>
        </w:rPr>
        <w:t>3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DetalhesProduto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7232" cy="2872400"/>
            <wp:effectExtent l="0" t="0" r="127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232" cy="28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39117E">
        <w:rPr>
          <w:b/>
          <w:i w:val="0"/>
        </w:rPr>
        <w:t>1</w:t>
      </w:r>
      <w:r w:rsidR="00D23DCB">
        <w:rPr>
          <w:b/>
          <w:i w:val="0"/>
        </w:rPr>
        <w:t>4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FuncionarioWindow</w:t>
      </w:r>
      <w:r w:rsidRPr="00E3544C">
        <w:rPr>
          <w:i w:val="0"/>
        </w:rPr>
        <w:t>.</w:t>
      </w:r>
    </w:p>
    <w:p w:rsidR="007977A9" w:rsidRDefault="007977A9" w:rsidP="007977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849570" cy="39243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191" cy="392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A9" w:rsidRPr="00E3544C" w:rsidRDefault="007977A9" w:rsidP="007977A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39117E">
        <w:rPr>
          <w:b/>
          <w:i w:val="0"/>
        </w:rPr>
        <w:t>1</w:t>
      </w:r>
      <w:r w:rsidR="00D23DCB">
        <w:rPr>
          <w:b/>
          <w:i w:val="0"/>
        </w:rPr>
        <w:t>5</w:t>
      </w:r>
      <w:r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>
        <w:rPr>
          <w:i w:val="0"/>
        </w:rPr>
        <w:t>DetalhesFuncionario</w:t>
      </w:r>
      <w:r w:rsidRPr="00E3544C">
        <w:rPr>
          <w:i w:val="0"/>
        </w:rPr>
        <w:t>.</w:t>
      </w:r>
    </w:p>
    <w:p w:rsidR="001B2083" w:rsidRDefault="001B2083" w:rsidP="001B2083">
      <w:pPr>
        <w:pStyle w:val="Ttulo2"/>
      </w:pPr>
      <w:bookmarkStart w:id="73" w:name="_Toc498280447"/>
      <w:r>
        <w:lastRenderedPageBreak/>
        <w:t>Diagrama de Sequência</w:t>
      </w:r>
      <w:bookmarkEnd w:id="73"/>
    </w:p>
    <w:p w:rsidR="00145513" w:rsidRDefault="005308BF" w:rsidP="00145513">
      <w:pPr>
        <w:keepNext/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40pt;height:413.05pt">
            <v:imagedata r:id="rId33" o:title="Funcionário"/>
          </v:shape>
        </w:pict>
      </w:r>
    </w:p>
    <w:p w:rsidR="005308BF" w:rsidRPr="005308BF" w:rsidRDefault="005308BF" w:rsidP="00420A86">
      <w:pPr>
        <w:pStyle w:val="Legenda"/>
        <w:rPr>
          <w:i w:val="0"/>
        </w:rPr>
      </w:pPr>
      <w:bookmarkStart w:id="74" w:name="_Toc472106234"/>
      <w:r>
        <w:rPr>
          <w:b/>
          <w:i w:val="0"/>
        </w:rPr>
        <w:t xml:space="preserve">Figura 16 – </w:t>
      </w:r>
      <w:r>
        <w:rPr>
          <w:i w:val="0"/>
        </w:rPr>
        <w:t>Diagrama de Sequência 1</w:t>
      </w:r>
    </w:p>
    <w:p w:rsidR="005308BF" w:rsidRDefault="005308BF" w:rsidP="00420A86">
      <w:pPr>
        <w:pStyle w:val="Legenda"/>
        <w:rPr>
          <w:b/>
          <w:i w:val="0"/>
        </w:rPr>
      </w:pPr>
    </w:p>
    <w:p w:rsidR="005308BF" w:rsidRDefault="005308BF" w:rsidP="00420A86">
      <w:pPr>
        <w:pStyle w:val="Legenda"/>
        <w:rPr>
          <w:b/>
          <w:i w:val="0"/>
        </w:rPr>
      </w:pPr>
    </w:p>
    <w:p w:rsidR="005308BF" w:rsidRDefault="005308BF" w:rsidP="00420A86">
      <w:pPr>
        <w:pStyle w:val="Legenda"/>
        <w:rPr>
          <w:b/>
          <w:i w:val="0"/>
        </w:rPr>
      </w:pPr>
    </w:p>
    <w:p w:rsidR="005308BF" w:rsidRDefault="005308BF" w:rsidP="00420A86">
      <w:pPr>
        <w:pStyle w:val="Legenda"/>
        <w:rPr>
          <w:b/>
          <w:i w:val="0"/>
        </w:rPr>
      </w:pPr>
    </w:p>
    <w:p w:rsidR="005308BF" w:rsidRDefault="005308BF" w:rsidP="00420A86">
      <w:pPr>
        <w:pStyle w:val="Legenda"/>
        <w:rPr>
          <w:b/>
          <w:i w:val="0"/>
        </w:rPr>
      </w:pPr>
    </w:p>
    <w:p w:rsidR="001B2083" w:rsidRDefault="005308BF" w:rsidP="00420A86">
      <w:pPr>
        <w:pStyle w:val="Legenda"/>
        <w:rPr>
          <w:i w:val="0"/>
        </w:rPr>
      </w:pPr>
      <w:r>
        <w:rPr>
          <w:b/>
          <w:i w:val="0"/>
        </w:rPr>
        <w:lastRenderedPageBreak/>
        <w:pict>
          <v:shape id="_x0000_i1027" type="#_x0000_t75" style="width:540pt;height:290.45pt">
            <v:imagedata r:id="rId34" o:title="Gerente"/>
          </v:shape>
        </w:pict>
      </w:r>
      <w:r w:rsidR="00145513" w:rsidRPr="00E3544C">
        <w:rPr>
          <w:b/>
          <w:i w:val="0"/>
        </w:rPr>
        <w:t xml:space="preserve">Figura </w:t>
      </w:r>
      <w:r w:rsidR="0039117E">
        <w:rPr>
          <w:b/>
          <w:i w:val="0"/>
        </w:rPr>
        <w:t>1</w:t>
      </w:r>
      <w:r>
        <w:rPr>
          <w:b/>
          <w:i w:val="0"/>
        </w:rPr>
        <w:t>7</w:t>
      </w:r>
      <w:r w:rsidR="00F72BC2" w:rsidRPr="00E3544C">
        <w:rPr>
          <w:b/>
          <w:i w:val="0"/>
        </w:rPr>
        <w:t>-</w:t>
      </w:r>
      <w:r w:rsidR="00145513"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="00145513" w:rsidRPr="00E3544C">
        <w:rPr>
          <w:i w:val="0"/>
        </w:rPr>
        <w:t>equência</w:t>
      </w:r>
      <w:r>
        <w:rPr>
          <w:i w:val="0"/>
        </w:rPr>
        <w:t xml:space="preserve"> 2</w:t>
      </w:r>
      <w:r w:rsidR="00AD6438" w:rsidRPr="00E3544C">
        <w:rPr>
          <w:i w:val="0"/>
        </w:rPr>
        <w:t>.</w:t>
      </w:r>
      <w:bookmarkEnd w:id="74"/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D4550B" w:rsidRDefault="00D4550B" w:rsidP="00420A86">
      <w:pPr>
        <w:pStyle w:val="Legenda"/>
        <w:rPr>
          <w:i w:val="0"/>
        </w:rPr>
      </w:pPr>
    </w:p>
    <w:p w:rsidR="005443E8" w:rsidRDefault="005443E8" w:rsidP="005443E8">
      <w:pPr>
        <w:pStyle w:val="Ttulo2"/>
      </w:pPr>
      <w:bookmarkStart w:id="75" w:name="_Toc454873377"/>
      <w:bookmarkStart w:id="76" w:name="_Toc455670044"/>
      <w:bookmarkStart w:id="77" w:name="_Toc498280448"/>
      <w:r>
        <w:lastRenderedPageBreak/>
        <w:t>Diagrama de Pacotes</w:t>
      </w:r>
      <w:bookmarkEnd w:id="75"/>
      <w:bookmarkEnd w:id="76"/>
      <w:bookmarkEnd w:id="77"/>
    </w:p>
    <w:p w:rsidR="00880BBC" w:rsidRDefault="00880BBC" w:rsidP="00880BBC">
      <w:pPr>
        <w:pStyle w:val="Legenda"/>
        <w:rPr>
          <w:i w:val="0"/>
        </w:rPr>
      </w:pPr>
    </w:p>
    <w:p w:rsidR="00A83F39" w:rsidRDefault="00194513" w:rsidP="00880BBC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>
            <wp:extent cx="3714511" cy="356235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54" cy="356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60" w:rsidRPr="00C14F60" w:rsidRDefault="007D704E" w:rsidP="00880BBC">
      <w:pPr>
        <w:pStyle w:val="Legenda"/>
        <w:rPr>
          <w:i w:val="0"/>
        </w:rPr>
      </w:pPr>
      <w:r>
        <w:rPr>
          <w:b/>
          <w:i w:val="0"/>
        </w:rPr>
        <w:t>Figura 18</w:t>
      </w:r>
      <w:r w:rsidR="00C14F60">
        <w:rPr>
          <w:b/>
          <w:i w:val="0"/>
        </w:rPr>
        <w:t xml:space="preserve"> – </w:t>
      </w:r>
      <w:r w:rsidR="00C14F60">
        <w:rPr>
          <w:i w:val="0"/>
        </w:rPr>
        <w:t>Diagrama de pacotes</w:t>
      </w:r>
    </w:p>
    <w:p w:rsidR="00A83F39" w:rsidRPr="00880BBC" w:rsidRDefault="00A83F39" w:rsidP="00880BBC">
      <w:pPr>
        <w:pStyle w:val="Legenda"/>
        <w:rPr>
          <w:i w:val="0"/>
        </w:rPr>
      </w:pPr>
    </w:p>
    <w:p w:rsidR="00880BBC" w:rsidRPr="00D4550B" w:rsidRDefault="00880BBC" w:rsidP="00880BBC">
      <w:pPr>
        <w:pStyle w:val="Legenda"/>
        <w:jc w:val="both"/>
        <w:rPr>
          <w:b/>
          <w:i w:val="0"/>
        </w:rPr>
      </w:pPr>
      <w:r w:rsidRPr="00D4550B">
        <w:rPr>
          <w:b/>
          <w:i w:val="0"/>
        </w:rPr>
        <w:t>Instanciação de Objetos</w:t>
      </w:r>
    </w:p>
    <w:p w:rsidR="00880BBC" w:rsidRPr="00880BBC" w:rsidRDefault="00880BBC" w:rsidP="00880BBC">
      <w:pPr>
        <w:pStyle w:val="Legenda"/>
        <w:jc w:val="both"/>
        <w:rPr>
          <w:i w:val="0"/>
        </w:rPr>
      </w:pPr>
      <w:r w:rsidRPr="00880BBC">
        <w:rPr>
          <w:i w:val="0"/>
        </w:rPr>
        <w:t xml:space="preserve">Devido a linguagem de programação utilizada no desenvolvimento deste aplicativo, não há uma instanciação explícita dos objetos existentes nas telas, sendo que tais objetos são apenas definidos em um script de </w:t>
      </w:r>
      <w:r w:rsidRPr="001F77DC">
        <w:t>markup</w:t>
      </w:r>
      <w:r w:rsidRPr="00880BBC">
        <w:rPr>
          <w:i w:val="0"/>
        </w:rPr>
        <w:t xml:space="preserve"> específico para tal, e o próprio sistema realiza tal instanciação internamente.</w:t>
      </w:r>
    </w:p>
    <w:p w:rsidR="009C42CC" w:rsidRPr="005443E8" w:rsidRDefault="00880BBC" w:rsidP="00A83F39">
      <w:pPr>
        <w:pStyle w:val="Legenda"/>
        <w:jc w:val="both"/>
        <w:rPr>
          <w:i w:val="0"/>
        </w:rPr>
      </w:pPr>
      <w:r w:rsidRPr="00880BBC">
        <w:rPr>
          <w:i w:val="0"/>
        </w:rPr>
        <w:t>Tal método de criação e definição de telas é comum em metodologias MVVM, justamente a mesma metodologia utilizada pela linguagem de programação escolhida para desenvolver o aplicativo (C#).</w:t>
      </w:r>
    </w:p>
    <w:p w:rsidR="005443E8" w:rsidRDefault="005443E8" w:rsidP="00880BBC">
      <w:pPr>
        <w:pStyle w:val="Ttulo2"/>
      </w:pPr>
      <w:bookmarkStart w:id="78" w:name="_Toc455670045"/>
      <w:bookmarkStart w:id="79" w:name="_Toc498280449"/>
      <w:r>
        <w:lastRenderedPageBreak/>
        <w:t>Diagrama de Atividade</w:t>
      </w:r>
      <w:bookmarkEnd w:id="78"/>
      <w:bookmarkEnd w:id="79"/>
    </w:p>
    <w:p w:rsidR="005443E8" w:rsidRDefault="009C42CC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915554" cy="6838950"/>
            <wp:effectExtent l="0" t="0" r="0" b="0"/>
            <wp:docPr id="11" name="Picture 10" descr="ActivityDiagramMicrot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Microt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28658" cy="685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5443E8" w:rsidP="005443E8">
      <w:pPr>
        <w:pStyle w:val="Legenda"/>
        <w:rPr>
          <w:i w:val="0"/>
        </w:rPr>
      </w:pPr>
      <w:bookmarkStart w:id="80" w:name="_Toc455670282"/>
      <w:bookmarkStart w:id="81" w:name="_Toc472106236"/>
      <w:r w:rsidRPr="005443E8">
        <w:rPr>
          <w:b/>
          <w:i w:val="0"/>
        </w:rPr>
        <w:t xml:space="preserve">Figura </w:t>
      </w:r>
      <w:r w:rsidR="007431E9">
        <w:rPr>
          <w:b/>
          <w:i w:val="0"/>
        </w:rPr>
        <w:t>1</w:t>
      </w:r>
      <w:r w:rsidR="007D704E">
        <w:rPr>
          <w:b/>
          <w:i w:val="0"/>
        </w:rPr>
        <w:t>9</w:t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80"/>
      <w:r>
        <w:rPr>
          <w:i w:val="0"/>
        </w:rPr>
        <w:t>.</w:t>
      </w:r>
      <w:bookmarkEnd w:id="81"/>
    </w:p>
    <w:p w:rsidR="006C18BB" w:rsidRDefault="006C18BB" w:rsidP="006C18BB">
      <w:pPr>
        <w:pStyle w:val="Ttulo1"/>
      </w:pPr>
      <w:bookmarkStart w:id="82" w:name="_Toc455670046"/>
      <w:bookmarkStart w:id="83" w:name="_Toc498280450"/>
      <w:r>
        <w:lastRenderedPageBreak/>
        <w:t>Anexos</w:t>
      </w:r>
      <w:bookmarkEnd w:id="82"/>
      <w:bookmarkEnd w:id="83"/>
    </w:p>
    <w:p w:rsidR="00DA61AF" w:rsidRPr="00D76AF8" w:rsidRDefault="00DA61AF" w:rsidP="00DA61AF">
      <w:pPr>
        <w:pStyle w:val="Ttulo2"/>
        <w:rPr>
          <w:i/>
        </w:rPr>
      </w:pPr>
      <w:bookmarkStart w:id="84" w:name="_Toc498280451"/>
      <w:r w:rsidRPr="00D76AF8">
        <w:rPr>
          <w:i/>
        </w:rPr>
        <w:t>Storyboarding</w:t>
      </w:r>
      <w:bookmarkEnd w:id="84"/>
    </w:p>
    <w:p w:rsidR="00DA61AF" w:rsidRDefault="00DA61AF" w:rsidP="00DA61AF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2438400" cy="2343150"/>
            <wp:effectExtent l="0" t="0" r="0" b="0"/>
            <wp:docPr id="40" name="Picture 40" descr="login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Scree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DA61AF" w:rsidP="00DA61AF">
      <w:r>
        <w:t xml:space="preserve">                                               </w:t>
      </w:r>
      <w:r w:rsidR="004F289B">
        <w:t xml:space="preserve">                       </w:t>
      </w:r>
      <w:r w:rsidR="004F289B" w:rsidRPr="00E3544C">
        <w:rPr>
          <w:b/>
        </w:rPr>
        <w:t xml:space="preserve">Figura </w:t>
      </w:r>
      <w:r w:rsidR="007D704E">
        <w:rPr>
          <w:b/>
        </w:rPr>
        <w:t>20</w:t>
      </w:r>
      <w:r w:rsidR="004F289B" w:rsidRPr="00E3544C">
        <w:rPr>
          <w:b/>
        </w:rPr>
        <w:t xml:space="preserve"> -</w:t>
      </w:r>
      <w:r w:rsidR="004F289B" w:rsidRPr="00E3544C">
        <w:t xml:space="preserve"> </w:t>
      </w:r>
      <w:r>
        <w:t xml:space="preserve">Tela de </w:t>
      </w:r>
      <w:r w:rsidRPr="00D76AF8">
        <w:rPr>
          <w:i/>
        </w:rPr>
        <w:t>login</w:t>
      </w:r>
    </w:p>
    <w:p w:rsidR="00DA61AF" w:rsidRDefault="00DA61AF" w:rsidP="00DA61AF">
      <w:pPr>
        <w:pStyle w:val="PargrafodaLista"/>
        <w:ind w:left="720"/>
      </w:pPr>
    </w:p>
    <w:p w:rsidR="00DA61AF" w:rsidRDefault="00DA61AF" w:rsidP="00DA61AF">
      <w:pPr>
        <w:pStyle w:val="PargrafodaLista"/>
        <w:ind w:left="720"/>
      </w:pPr>
    </w:p>
    <w:p w:rsidR="00DA61AF" w:rsidRDefault="00DA61AF" w:rsidP="00DA61A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409950" cy="3962400"/>
            <wp:effectExtent l="0" t="0" r="0" b="0"/>
            <wp:docPr id="39" name="Picture 39" descr="menu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nuPrincipal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jc w:val="center"/>
      </w:pPr>
      <w:r w:rsidRPr="00E3544C">
        <w:rPr>
          <w:b/>
        </w:rPr>
        <w:t xml:space="preserve">Figura </w:t>
      </w:r>
      <w:r w:rsidR="007D704E">
        <w:rPr>
          <w:b/>
        </w:rPr>
        <w:t>21</w:t>
      </w:r>
      <w:r w:rsidRPr="00E3544C">
        <w:rPr>
          <w:b/>
        </w:rPr>
        <w:t xml:space="preserve"> -</w:t>
      </w:r>
      <w:r w:rsidRPr="00E3544C">
        <w:t xml:space="preserve"> </w:t>
      </w:r>
      <w:r w:rsidR="00DA61AF">
        <w:t>Menu Principal</w:t>
      </w:r>
    </w:p>
    <w:p w:rsidR="00DA61AF" w:rsidRDefault="00DA61AF" w:rsidP="00DA61AF">
      <w:pPr>
        <w:jc w:val="center"/>
      </w:pPr>
    </w:p>
    <w:p w:rsidR="00DA61AF" w:rsidRDefault="00DA61AF" w:rsidP="00DA61AF">
      <w:pPr>
        <w:jc w:val="center"/>
      </w:pPr>
    </w:p>
    <w:p w:rsidR="00DA61AF" w:rsidRDefault="00DA61AF" w:rsidP="00DA61AF">
      <w:pPr>
        <w:jc w:val="center"/>
      </w:pPr>
    </w:p>
    <w:p w:rsidR="00DA61AF" w:rsidRDefault="00DA61AF" w:rsidP="00DA61A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229225" cy="2857500"/>
            <wp:effectExtent l="0" t="0" r="9525" b="0"/>
            <wp:docPr id="38" name="Picture 38" descr="client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enteView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5" w:name="_Toc455670283"/>
      <w:bookmarkStart w:id="86" w:name="_Toc472106237"/>
    </w:p>
    <w:p w:rsidR="00DA61AF" w:rsidRDefault="004F289B" w:rsidP="00DA61AF">
      <w:pPr>
        <w:jc w:val="center"/>
      </w:pPr>
      <w:r w:rsidRPr="00E3544C">
        <w:rPr>
          <w:b/>
        </w:rPr>
        <w:t xml:space="preserve">Figura </w:t>
      </w:r>
      <w:r w:rsidR="007D704E">
        <w:rPr>
          <w:b/>
        </w:rPr>
        <w:t>22</w:t>
      </w:r>
      <w:r w:rsidRPr="00E3544C">
        <w:rPr>
          <w:b/>
        </w:rPr>
        <w:t xml:space="preserve"> -</w:t>
      </w:r>
      <w:r w:rsidRPr="00E3544C">
        <w:t xml:space="preserve"> </w:t>
      </w:r>
      <w:r w:rsidR="00DA61AF">
        <w:t xml:space="preserve"> Listagem de clientes</w:t>
      </w:r>
    </w:p>
    <w:p w:rsidR="00DA61AF" w:rsidRDefault="00DA61AF" w:rsidP="00DA61AF">
      <w:pPr>
        <w:jc w:val="center"/>
      </w:pPr>
    </w:p>
    <w:p w:rsidR="00DA61AF" w:rsidRDefault="00DA61AF" w:rsidP="00DA61AF">
      <w:pPr>
        <w:jc w:val="center"/>
      </w:pPr>
    </w:p>
    <w:p w:rsidR="00DA61AF" w:rsidRPr="00474D72" w:rsidRDefault="00DA61AF" w:rsidP="00DA61AF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 wp14:anchorId="315AF6AA" wp14:editId="09B59F65">
            <wp:extent cx="4648200" cy="4438650"/>
            <wp:effectExtent l="0" t="0" r="0" b="0"/>
            <wp:docPr id="37" name="Picture 37" descr="detalhesClienteNo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talhesClienteNov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23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Detalhes do Cliente (Cadastrar)</w:t>
      </w:r>
    </w:p>
    <w:p w:rsidR="00DA61AF" w:rsidRDefault="00DA61AF" w:rsidP="00DA61AF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</w:p>
    <w:p w:rsidR="00DA61AF" w:rsidRPr="00474D72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7B08BAF" wp14:editId="6AEB6F92">
            <wp:extent cx="6353175" cy="6115050"/>
            <wp:effectExtent l="0" t="0" r="9525" b="0"/>
            <wp:docPr id="36" name="Picture 36" descr="detalhesClienteEd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alhesClienteEdita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  <w:u w:val="single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24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Detalhes do Cliente (Editar)</w:t>
      </w:r>
    </w:p>
    <w:p w:rsidR="00DA61AF" w:rsidRDefault="00DA61AF" w:rsidP="00DA61AF">
      <w:pPr>
        <w:pStyle w:val="Legenda"/>
        <w:rPr>
          <w:i w:val="0"/>
          <w:u w:val="single"/>
        </w:rPr>
      </w:pPr>
    </w:p>
    <w:p w:rsidR="00DA61AF" w:rsidRPr="00474D72" w:rsidRDefault="00DA61AF" w:rsidP="00DA61AF">
      <w:pPr>
        <w:pStyle w:val="Legenda"/>
        <w:rPr>
          <w:i w:val="0"/>
          <w:u w:val="single"/>
        </w:rPr>
      </w:pPr>
      <w:r>
        <w:rPr>
          <w:i w:val="0"/>
          <w:noProof/>
          <w:u w:val="single"/>
          <w:lang w:eastAsia="pt-BR"/>
        </w:rPr>
        <w:lastRenderedPageBreak/>
        <w:drawing>
          <wp:inline distT="0" distB="0" distL="0" distR="0" wp14:anchorId="65241A50" wp14:editId="35126D05">
            <wp:extent cx="4019550" cy="3505200"/>
            <wp:effectExtent l="0" t="0" r="0" b="0"/>
            <wp:docPr id="34" name="Picture 34" descr="detalhesServ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talhesServic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25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Detalhes de Serviço</w:t>
      </w:r>
    </w:p>
    <w:p w:rsidR="00DA61AF" w:rsidRDefault="00DA61AF" w:rsidP="00DA61AF">
      <w:pPr>
        <w:pStyle w:val="Legenda"/>
        <w:rPr>
          <w:i w:val="0"/>
        </w:rPr>
      </w:pPr>
    </w:p>
    <w:p w:rsidR="00DA61AF" w:rsidRPr="00474D72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1EED1942" wp14:editId="08EEB48C">
            <wp:extent cx="6334125" cy="3457575"/>
            <wp:effectExtent l="0" t="0" r="9525" b="9525"/>
            <wp:docPr id="32" name="Picture 32" descr="produtos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odutos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26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Listagem de Produtos</w:t>
      </w:r>
    </w:p>
    <w:p w:rsidR="00DA61AF" w:rsidRDefault="00DA61AF" w:rsidP="00DA61AF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</w:p>
    <w:p w:rsidR="00DA61AF" w:rsidRPr="00474D72" w:rsidRDefault="00DA61AF" w:rsidP="00DA61AF">
      <w:pPr>
        <w:pStyle w:val="Legenda"/>
        <w:rPr>
          <w:i w:val="0"/>
          <w:u w:val="single"/>
        </w:rPr>
      </w:pPr>
      <w:r>
        <w:rPr>
          <w:i w:val="0"/>
          <w:noProof/>
          <w:u w:val="single"/>
          <w:lang w:eastAsia="pt-BR"/>
        </w:rPr>
        <w:drawing>
          <wp:inline distT="0" distB="0" distL="0" distR="0" wp14:anchorId="489121D8" wp14:editId="02CC4426">
            <wp:extent cx="6858000" cy="2667000"/>
            <wp:effectExtent l="0" t="0" r="0" b="0"/>
            <wp:docPr id="30" name="Picture 30" descr="detalhesProdutoNo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talhesProdutoNovo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27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>Detalhes de produto (Novo)</w:t>
      </w:r>
    </w:p>
    <w:p w:rsidR="00DA61AF" w:rsidRDefault="00DA61AF" w:rsidP="00DA61AF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715F0FC3" wp14:editId="66ECA141">
            <wp:extent cx="6858000" cy="2667000"/>
            <wp:effectExtent l="0" t="0" r="0" b="0"/>
            <wp:docPr id="28" name="Picture 28" descr="detalhesProdutoEd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talhesProdutoEdit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Pr="00474D72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5308BF">
        <w:rPr>
          <w:b/>
          <w:i w:val="0"/>
        </w:rPr>
        <w:t>2</w:t>
      </w:r>
      <w:r w:rsidR="007D704E">
        <w:rPr>
          <w:b/>
          <w:i w:val="0"/>
        </w:rPr>
        <w:t>8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Detalhes de produto (Editar)</w:t>
      </w:r>
    </w:p>
    <w:p w:rsidR="00DA61AF" w:rsidRDefault="00DA61AF" w:rsidP="00DA61AF">
      <w:pPr>
        <w:pStyle w:val="Legenda"/>
        <w:rPr>
          <w:b/>
          <w:i w:val="0"/>
        </w:rPr>
      </w:pPr>
    </w:p>
    <w:p w:rsidR="00DA61AF" w:rsidRPr="00483AA1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lastRenderedPageBreak/>
        <w:drawing>
          <wp:inline distT="0" distB="0" distL="0" distR="0" wp14:anchorId="1EF31D4C" wp14:editId="6FB7A88D">
            <wp:extent cx="6105525" cy="3333750"/>
            <wp:effectExtent l="0" t="0" r="9525" b="0"/>
            <wp:docPr id="27" name="Picture 27" descr="funcionario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uncionarioVie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4F289B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29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>Listagem de Funcionários</w:t>
      </w:r>
    </w:p>
    <w:p w:rsidR="00DA61AF" w:rsidRPr="00483AA1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73CA0F0C" wp14:editId="29B039DE">
            <wp:extent cx="6858000" cy="2124075"/>
            <wp:effectExtent l="0" t="0" r="0" b="9525"/>
            <wp:docPr id="25" name="Picture 25" descr="cadastraFuncio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dastraFuncionario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4F289B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30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Cadastro de novo Funcionário</w:t>
      </w:r>
    </w:p>
    <w:p w:rsidR="004F289B" w:rsidRDefault="004F289B" w:rsidP="004F289B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68A8D2E3" wp14:editId="2FAF351E">
            <wp:extent cx="2667000" cy="1666875"/>
            <wp:effectExtent l="0" t="0" r="0" b="9525"/>
            <wp:docPr id="24" name="Picture 24" descr="cadastroClienteEditaConfi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dastroClienteEditaConfirma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31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Confirma alteração de cadastro de cliente</w:t>
      </w:r>
    </w:p>
    <w:p w:rsidR="00DA61AF" w:rsidRDefault="00DA61AF" w:rsidP="00DA61AF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6F9593E4" wp14:editId="5857836B">
            <wp:extent cx="2971800" cy="2114050"/>
            <wp:effectExtent l="0" t="0" r="0" b="635"/>
            <wp:docPr id="21" name="Picture 21" descr="confirmaCadastroFuncio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firmaCadastroFuncionari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1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32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Confirma cadastro de funcionário</w:t>
      </w:r>
    </w:p>
    <w:p w:rsidR="00DA61AF" w:rsidRDefault="00DA61AF" w:rsidP="00DA61AF">
      <w:pPr>
        <w:pStyle w:val="Legenda"/>
        <w:rPr>
          <w:i w:val="0"/>
        </w:rPr>
      </w:pPr>
    </w:p>
    <w:p w:rsidR="00DA61AF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305987CC" wp14:editId="75BB7479">
            <wp:extent cx="3505200" cy="1581150"/>
            <wp:effectExtent l="0" t="0" r="0" b="0"/>
            <wp:docPr id="19" name="Picture 19" descr="confirmaRemoverFuncion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nfirmaRemoverFuncionario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5308BF">
        <w:rPr>
          <w:b/>
          <w:i w:val="0"/>
        </w:rPr>
        <w:t>3</w:t>
      </w:r>
      <w:r w:rsidR="007D704E">
        <w:rPr>
          <w:b/>
          <w:i w:val="0"/>
        </w:rPr>
        <w:t>3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>Confirma exclusão de funcionário selecionado</w:t>
      </w:r>
    </w:p>
    <w:p w:rsidR="004F289B" w:rsidRDefault="004F289B" w:rsidP="00DA61AF">
      <w:pPr>
        <w:pStyle w:val="Legenda"/>
        <w:rPr>
          <w:i w:val="0"/>
        </w:rPr>
      </w:pPr>
    </w:p>
    <w:p w:rsidR="00DA61AF" w:rsidRPr="00C7013E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33703E38" wp14:editId="740FB259">
            <wp:extent cx="2828925" cy="1743075"/>
            <wp:effectExtent l="0" t="0" r="9525" b="9525"/>
            <wp:docPr id="15" name="Picture 15" descr="detalhesClienteNovoConfi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talhesClienteNovoConfirma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9D29D8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34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>Confirma cadastro de novo cliente</w:t>
      </w:r>
    </w:p>
    <w:p w:rsidR="00DA61AF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lastRenderedPageBreak/>
        <w:drawing>
          <wp:inline distT="0" distB="0" distL="0" distR="0" wp14:anchorId="1939EF87" wp14:editId="5EA6D6CC">
            <wp:extent cx="2419350" cy="1562100"/>
            <wp:effectExtent l="0" t="0" r="0" b="0"/>
            <wp:docPr id="9" name="Picture 9" descr="detalhesProdutoEditaConfi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talhesProdutoEditaConfirma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35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Confirma edição de produto</w:t>
      </w:r>
    </w:p>
    <w:p w:rsidR="00DA61AF" w:rsidRDefault="00DA61AF" w:rsidP="00DA61AF">
      <w:pPr>
        <w:pStyle w:val="Legenda"/>
        <w:rPr>
          <w:i w:val="0"/>
        </w:rPr>
      </w:pPr>
    </w:p>
    <w:p w:rsidR="00DA61AF" w:rsidRPr="00C7013E" w:rsidRDefault="00DA61AF" w:rsidP="00DA61AF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418B3843" wp14:editId="14FA2840">
            <wp:extent cx="2466975" cy="1514475"/>
            <wp:effectExtent l="0" t="0" r="9525" b="9525"/>
            <wp:docPr id="4" name="Picture 4" descr="detalhesProdutoNovoConfi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talhesProdutoNovoConfirm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DA61AF">
      <w:pPr>
        <w:pStyle w:val="Legenda"/>
        <w:rPr>
          <w:i w:val="0"/>
          <w:u w:val="single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36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Confirma cadastro de novo produto</w:t>
      </w:r>
    </w:p>
    <w:p w:rsidR="00DA61AF" w:rsidRDefault="00DA61AF" w:rsidP="00DA61AF">
      <w:pPr>
        <w:pStyle w:val="Legenda"/>
        <w:rPr>
          <w:i w:val="0"/>
          <w:u w:val="single"/>
        </w:rPr>
      </w:pPr>
    </w:p>
    <w:p w:rsidR="00DA61AF" w:rsidRDefault="00DA61AF" w:rsidP="00DA61AF">
      <w:pPr>
        <w:pStyle w:val="Legenda"/>
        <w:rPr>
          <w:i w:val="0"/>
          <w:u w:val="single"/>
        </w:rPr>
      </w:pPr>
      <w:r>
        <w:rPr>
          <w:i w:val="0"/>
          <w:noProof/>
          <w:u w:val="single"/>
          <w:lang w:eastAsia="pt-BR"/>
        </w:rPr>
        <w:drawing>
          <wp:inline distT="0" distB="0" distL="0" distR="0" wp14:anchorId="5BE6E4C8" wp14:editId="43E3BC13">
            <wp:extent cx="2438400" cy="1409700"/>
            <wp:effectExtent l="0" t="0" r="0" b="0"/>
            <wp:docPr id="3" name="Picture 3" descr="excluirProdutoConfi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xcluirProdutoConfirm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1AF" w:rsidRDefault="004F289B" w:rsidP="004F289B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7D704E">
        <w:rPr>
          <w:b/>
          <w:i w:val="0"/>
        </w:rPr>
        <w:t>37</w:t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</w:t>
      </w:r>
      <w:r w:rsidR="00DA61AF">
        <w:rPr>
          <w:i w:val="0"/>
        </w:rPr>
        <w:t xml:space="preserve"> Confirma exclusão de produto</w:t>
      </w:r>
      <w:bookmarkEnd w:id="85"/>
      <w:bookmarkEnd w:id="86"/>
    </w:p>
    <w:p w:rsidR="009D29D8" w:rsidRDefault="009D29D8" w:rsidP="004F289B">
      <w:pPr>
        <w:pStyle w:val="Legenda"/>
        <w:rPr>
          <w:i w:val="0"/>
        </w:rPr>
      </w:pPr>
    </w:p>
    <w:p w:rsidR="009D29D8" w:rsidRDefault="009D29D8" w:rsidP="004F289B">
      <w:pPr>
        <w:pStyle w:val="Legenda"/>
        <w:rPr>
          <w:i w:val="0"/>
        </w:rPr>
      </w:pPr>
      <w:r>
        <w:rPr>
          <w:i w:val="0"/>
        </w:rPr>
        <w:pict>
          <v:shape id="_x0000_i1025" type="#_x0000_t75" style="width:272.45pt;height:125.05pt">
            <v:imagedata r:id="rId55" o:title="preenchaCorretamente"/>
          </v:shape>
        </w:pict>
      </w:r>
    </w:p>
    <w:p w:rsidR="004F289B" w:rsidRPr="009D29D8" w:rsidRDefault="009D29D8" w:rsidP="004F289B">
      <w:pPr>
        <w:pStyle w:val="Legenda"/>
        <w:rPr>
          <w:i w:val="0"/>
        </w:rPr>
      </w:pPr>
      <w:r>
        <w:rPr>
          <w:b/>
          <w:i w:val="0"/>
        </w:rPr>
        <w:t xml:space="preserve">Figura </w:t>
      </w:r>
      <w:r w:rsidR="005308BF">
        <w:rPr>
          <w:b/>
          <w:i w:val="0"/>
        </w:rPr>
        <w:t>3</w:t>
      </w:r>
      <w:r w:rsidR="007D704E">
        <w:rPr>
          <w:b/>
          <w:i w:val="0"/>
        </w:rPr>
        <w:t>8</w:t>
      </w:r>
      <w:r>
        <w:rPr>
          <w:b/>
          <w:i w:val="0"/>
        </w:rPr>
        <w:t xml:space="preserve"> – </w:t>
      </w:r>
      <w:r>
        <w:rPr>
          <w:i w:val="0"/>
        </w:rPr>
        <w:t>Verifique preenchimento de campos</w:t>
      </w:r>
    </w:p>
    <w:p w:rsidR="00425DFA" w:rsidRDefault="00425DFA" w:rsidP="006C18BB">
      <w:pPr>
        <w:pStyle w:val="Legenda"/>
      </w:pPr>
    </w:p>
    <w:p w:rsidR="004073FF" w:rsidRDefault="004073FF" w:rsidP="004073FF">
      <w:pPr>
        <w:pStyle w:val="Legenda"/>
        <w:jc w:val="left"/>
      </w:pPr>
    </w:p>
    <w:p w:rsidR="006C18BB" w:rsidRDefault="006C18BB" w:rsidP="006C18BB">
      <w:pPr>
        <w:pStyle w:val="Ttulo2"/>
      </w:pPr>
      <w:bookmarkStart w:id="87" w:name="_Toc455670048"/>
      <w:bookmarkStart w:id="88" w:name="_Toc498280452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7"/>
      <w:bookmarkEnd w:id="88"/>
    </w:p>
    <w:p w:rsidR="006C18BB" w:rsidRPr="00532C62" w:rsidRDefault="006C18BB" w:rsidP="006C18BB"/>
    <w:p w:rsidR="006C18BB" w:rsidRDefault="00D42493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334000" cy="74291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tec2(image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65" cy="74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BB" w:rsidRPr="00E3544C" w:rsidRDefault="006C18BB" w:rsidP="006C18BB">
      <w:pPr>
        <w:jc w:val="center"/>
      </w:pPr>
      <w:bookmarkStart w:id="89" w:name="_Toc455670284"/>
      <w:r w:rsidRPr="00E3544C">
        <w:rPr>
          <w:b/>
        </w:rPr>
        <w:t xml:space="preserve">Figura </w:t>
      </w:r>
      <w:r w:rsidR="007D704E">
        <w:rPr>
          <w:b/>
        </w:rPr>
        <w:t xml:space="preserve">39 </w:t>
      </w:r>
      <w:r w:rsidR="00E3544C" w:rsidRPr="00E3544C">
        <w:rPr>
          <w:b/>
        </w:rPr>
        <w:t>-</w:t>
      </w:r>
      <w:r w:rsidRPr="00E3544C">
        <w:t>EAP</w:t>
      </w:r>
      <w:bookmarkEnd w:id="89"/>
      <w:r w:rsidR="00E3544C" w:rsidRPr="00E3544C">
        <w:t>.</w:t>
      </w:r>
    </w:p>
    <w:p w:rsidR="006C18BB" w:rsidRDefault="00A535AF" w:rsidP="00A535AF">
      <w:pPr>
        <w:pStyle w:val="Ttulo3"/>
      </w:pPr>
      <w:bookmarkStart w:id="90" w:name="_Toc498280453"/>
      <w:r>
        <w:lastRenderedPageBreak/>
        <w:t>Dicionário EAP</w:t>
      </w:r>
      <w:bookmarkEnd w:id="9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5"/>
        <w:gridCol w:w="4049"/>
        <w:gridCol w:w="5636"/>
      </w:tblGrid>
      <w:tr w:rsidR="00A535AF" w:rsidTr="004A2421">
        <w:tc>
          <w:tcPr>
            <w:tcW w:w="1111" w:type="dxa"/>
            <w:shd w:val="clear" w:color="auto" w:fill="D0CECE" w:themeFill="background2" w:themeFillShade="E6"/>
          </w:tcPr>
          <w:p w:rsidR="00A535AF" w:rsidRPr="002F4842" w:rsidRDefault="00A535AF" w:rsidP="00A535AF">
            <w:pPr>
              <w:rPr>
                <w:b/>
                <w:szCs w:val="24"/>
              </w:rPr>
            </w:pPr>
            <w:r w:rsidRPr="002F4842">
              <w:rPr>
                <w:b/>
                <w:szCs w:val="24"/>
              </w:rPr>
              <w:t>Id. EAP</w:t>
            </w:r>
          </w:p>
        </w:tc>
        <w:tc>
          <w:tcPr>
            <w:tcW w:w="4110" w:type="dxa"/>
            <w:shd w:val="clear" w:color="auto" w:fill="D0CECE" w:themeFill="background2" w:themeFillShade="E6"/>
          </w:tcPr>
          <w:p w:rsidR="00A535AF" w:rsidRPr="002F4842" w:rsidRDefault="00391647" w:rsidP="00A535AF">
            <w:pPr>
              <w:rPr>
                <w:b/>
                <w:szCs w:val="24"/>
              </w:rPr>
            </w:pPr>
            <w:r w:rsidRPr="002F4842">
              <w:rPr>
                <w:b/>
                <w:szCs w:val="24"/>
              </w:rPr>
              <w:t>Título</w:t>
            </w:r>
          </w:p>
        </w:tc>
        <w:tc>
          <w:tcPr>
            <w:tcW w:w="5739" w:type="dxa"/>
            <w:shd w:val="clear" w:color="auto" w:fill="D0CECE" w:themeFill="background2" w:themeFillShade="E6"/>
          </w:tcPr>
          <w:p w:rsidR="00A535AF" w:rsidRPr="002F4842" w:rsidRDefault="00391647" w:rsidP="00A535AF">
            <w:pPr>
              <w:rPr>
                <w:b/>
                <w:szCs w:val="24"/>
              </w:rPr>
            </w:pPr>
            <w:r w:rsidRPr="002F4842">
              <w:rPr>
                <w:b/>
                <w:szCs w:val="24"/>
              </w:rPr>
              <w:t>Descrição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A535AF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1.1.1.1</w:t>
            </w:r>
          </w:p>
        </w:tc>
        <w:tc>
          <w:tcPr>
            <w:tcW w:w="4110" w:type="dxa"/>
          </w:tcPr>
          <w:p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Definições, </w:t>
            </w:r>
            <w:r w:rsidR="007F2530" w:rsidRPr="00BE7406">
              <w:rPr>
                <w:szCs w:val="24"/>
              </w:rPr>
              <w:t>A</w:t>
            </w:r>
            <w:r w:rsidRPr="00BE7406">
              <w:rPr>
                <w:szCs w:val="24"/>
              </w:rPr>
              <w:t xml:space="preserve">crônimos e </w:t>
            </w:r>
            <w:r w:rsidR="007F2530" w:rsidRPr="00BE7406">
              <w:rPr>
                <w:szCs w:val="24"/>
              </w:rPr>
              <w:t>A</w:t>
            </w:r>
            <w:r w:rsidRPr="00BE7406">
              <w:rPr>
                <w:szCs w:val="24"/>
              </w:rPr>
              <w:t>breviaturas</w:t>
            </w:r>
          </w:p>
        </w:tc>
        <w:tc>
          <w:tcPr>
            <w:tcW w:w="5739" w:type="dxa"/>
          </w:tcPr>
          <w:p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de forma sucinta o significado de vários termos e siglas utilizados no documento.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391647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1.1.2.1</w:t>
            </w:r>
          </w:p>
        </w:tc>
        <w:tc>
          <w:tcPr>
            <w:tcW w:w="4110" w:type="dxa"/>
          </w:tcPr>
          <w:p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Introdução</w:t>
            </w:r>
          </w:p>
        </w:tc>
        <w:tc>
          <w:tcPr>
            <w:tcW w:w="5739" w:type="dxa"/>
          </w:tcPr>
          <w:p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Introduz o usuário a documentação do projeto, com seus objetivos e sua aplicação prática.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391647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1.1.2.2</w:t>
            </w:r>
          </w:p>
        </w:tc>
        <w:tc>
          <w:tcPr>
            <w:tcW w:w="4110" w:type="dxa"/>
          </w:tcPr>
          <w:p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Escopo</w:t>
            </w:r>
          </w:p>
        </w:tc>
        <w:tc>
          <w:tcPr>
            <w:tcW w:w="5739" w:type="dxa"/>
          </w:tcPr>
          <w:p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Contém informações sobre as funcionalidades que serão ou não implementadas no projeto.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391647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1.1.2.3</w:t>
            </w:r>
          </w:p>
        </w:tc>
        <w:tc>
          <w:tcPr>
            <w:tcW w:w="4110" w:type="dxa"/>
          </w:tcPr>
          <w:p w:rsidR="00A535AF" w:rsidRPr="00BE7406" w:rsidRDefault="00391647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Descrição de </w:t>
            </w:r>
            <w:r w:rsidR="007F2530" w:rsidRPr="00BE7406">
              <w:rPr>
                <w:szCs w:val="24"/>
              </w:rPr>
              <w:t>F</w:t>
            </w:r>
            <w:r w:rsidRPr="00BE7406">
              <w:rPr>
                <w:szCs w:val="24"/>
              </w:rPr>
              <w:t>uncionamento</w:t>
            </w:r>
          </w:p>
        </w:tc>
        <w:tc>
          <w:tcPr>
            <w:tcW w:w="5739" w:type="dxa"/>
          </w:tcPr>
          <w:p w:rsidR="00A535AF" w:rsidRPr="00BE7406" w:rsidRDefault="00391647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Descreve a maneira como o programa irá operar de forma que uma pessoa leiga no assunto possa </w:t>
            </w:r>
            <w:r w:rsidR="002155B3" w:rsidRPr="00BE7406">
              <w:rPr>
                <w:rFonts w:ascii="Times New Roman" w:hAnsi="Times New Roman" w:cs="Times New Roman"/>
                <w:sz w:val="24"/>
                <w:szCs w:val="24"/>
              </w:rPr>
              <w:t>entender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2155B3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1.1.3.1</w:t>
            </w:r>
          </w:p>
        </w:tc>
        <w:tc>
          <w:tcPr>
            <w:tcW w:w="4110" w:type="dxa"/>
          </w:tcPr>
          <w:p w:rsidR="00A535AF" w:rsidRPr="00BE7406" w:rsidRDefault="002155B3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Requisitos </w:t>
            </w:r>
            <w:r w:rsidR="007F2530" w:rsidRPr="00BE7406">
              <w:rPr>
                <w:szCs w:val="24"/>
              </w:rPr>
              <w:t>F</w:t>
            </w:r>
            <w:r w:rsidRPr="00BE7406">
              <w:rPr>
                <w:szCs w:val="24"/>
              </w:rPr>
              <w:t>uncionais</w:t>
            </w:r>
          </w:p>
        </w:tc>
        <w:tc>
          <w:tcPr>
            <w:tcW w:w="5739" w:type="dxa"/>
          </w:tcPr>
          <w:p w:rsidR="00A535AF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Expõe com detalhes todas as funções do </w:t>
            </w:r>
            <w:r w:rsidRPr="00BE7406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desenvolvido.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1.1.3.2</w:t>
            </w:r>
          </w:p>
        </w:tc>
        <w:tc>
          <w:tcPr>
            <w:tcW w:w="4110" w:type="dxa"/>
          </w:tcPr>
          <w:p w:rsidR="00A535AF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Diagramas de Caso de Uso</w:t>
            </w:r>
          </w:p>
        </w:tc>
        <w:tc>
          <w:tcPr>
            <w:tcW w:w="5739" w:type="dxa"/>
          </w:tcPr>
          <w:p w:rsidR="00A535AF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todas as possibilidades de uso que um usuário pode fazer com o programa.</w:t>
            </w:r>
          </w:p>
        </w:tc>
      </w:tr>
      <w:tr w:rsidR="00A535AF" w:rsidTr="004A2421">
        <w:tc>
          <w:tcPr>
            <w:tcW w:w="1111" w:type="dxa"/>
          </w:tcPr>
          <w:p w:rsidR="00A535AF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1.1.3.3</w:t>
            </w:r>
          </w:p>
        </w:tc>
        <w:tc>
          <w:tcPr>
            <w:tcW w:w="4110" w:type="dxa"/>
          </w:tcPr>
          <w:p w:rsidR="00A535AF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Fluxos de Eventos de Casos de Uso</w:t>
            </w:r>
          </w:p>
        </w:tc>
        <w:tc>
          <w:tcPr>
            <w:tcW w:w="5739" w:type="dxa"/>
          </w:tcPr>
          <w:p w:rsidR="00A535AF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os casos de uso, indicando as possíveis ações do usuário e reações do programa em relação à ele. Assim como também as condições para suas ocorrências e seus resultados.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1.1.3.4</w:t>
            </w:r>
          </w:p>
        </w:tc>
        <w:tc>
          <w:tcPr>
            <w:tcW w:w="4110" w:type="dxa"/>
          </w:tcPr>
          <w:p w:rsidR="007F2530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Requisitos </w:t>
            </w:r>
            <w:r w:rsidR="002F4842" w:rsidRPr="00BE7406">
              <w:rPr>
                <w:szCs w:val="24"/>
              </w:rPr>
              <w:t>N</w:t>
            </w:r>
            <w:r w:rsidRPr="00BE7406">
              <w:rPr>
                <w:szCs w:val="24"/>
              </w:rPr>
              <w:t>ão-funcionais</w:t>
            </w:r>
          </w:p>
        </w:tc>
        <w:tc>
          <w:tcPr>
            <w:tcW w:w="5739" w:type="dxa"/>
          </w:tcPr>
          <w:p w:rsidR="007F2530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Apresenta os requisitos do sistema que não são funcionais para todas possibilidades, só sendoassim em certas exceções.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7F2530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1.1.4.1</w:t>
            </w:r>
          </w:p>
        </w:tc>
        <w:tc>
          <w:tcPr>
            <w:tcW w:w="4110" w:type="dxa"/>
          </w:tcPr>
          <w:p w:rsidR="007F2530" w:rsidRPr="00BE7406" w:rsidRDefault="007F2530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Modelo </w:t>
            </w:r>
            <w:r w:rsidR="002F4842" w:rsidRPr="00BE7406">
              <w:rPr>
                <w:szCs w:val="24"/>
              </w:rPr>
              <w:t>E</w:t>
            </w:r>
            <w:r w:rsidRPr="00BE7406">
              <w:rPr>
                <w:szCs w:val="24"/>
              </w:rPr>
              <w:t>ntidade-relacionamento</w:t>
            </w:r>
          </w:p>
        </w:tc>
        <w:tc>
          <w:tcPr>
            <w:tcW w:w="5739" w:type="dxa"/>
          </w:tcPr>
          <w:p w:rsidR="007F2530" w:rsidRPr="00BE7406" w:rsidRDefault="007F2530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Descreve </w:t>
            </w:r>
            <w:r w:rsidR="002F4842" w:rsidRPr="00BE7406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inclus</w:t>
            </w:r>
            <w:r w:rsidR="002F4842" w:rsidRPr="00BE740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s no banco de dados do </w:t>
            </w:r>
            <w:r w:rsidR="002F4842" w:rsidRPr="00BE7406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1.1.5.1</w:t>
            </w:r>
          </w:p>
        </w:tc>
        <w:tc>
          <w:tcPr>
            <w:tcW w:w="4110" w:type="dxa"/>
          </w:tcPr>
          <w:p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Classes</w:t>
            </w:r>
          </w:p>
        </w:tc>
        <w:tc>
          <w:tcPr>
            <w:tcW w:w="5739" w:type="dxa"/>
          </w:tcPr>
          <w:p w:rsidR="007F2530" w:rsidRPr="00BE7406" w:rsidRDefault="002F4842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Mostra a organização e relação entre as classes implementadas no aplicativo.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1.1.5.2</w:t>
            </w:r>
          </w:p>
        </w:tc>
        <w:tc>
          <w:tcPr>
            <w:tcW w:w="4110" w:type="dxa"/>
          </w:tcPr>
          <w:p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Sequência</w:t>
            </w:r>
          </w:p>
        </w:tc>
        <w:tc>
          <w:tcPr>
            <w:tcW w:w="5739" w:type="dxa"/>
          </w:tcPr>
          <w:p w:rsidR="007F2530" w:rsidRPr="00BE7406" w:rsidRDefault="002F4842" w:rsidP="00BE7406">
            <w:pPr>
              <w:pStyle w:val="Standard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Representa a sequência das mensagens passadas entre objetos no programa a fim de representar seus comportamentos.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1.1.5.3</w:t>
            </w:r>
          </w:p>
        </w:tc>
        <w:tc>
          <w:tcPr>
            <w:tcW w:w="4110" w:type="dxa"/>
          </w:tcPr>
          <w:p w:rsidR="007F2530" w:rsidRPr="00BE7406" w:rsidRDefault="003B3C04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Pacotes</w:t>
            </w:r>
          </w:p>
        </w:tc>
        <w:tc>
          <w:tcPr>
            <w:tcW w:w="5739" w:type="dxa"/>
          </w:tcPr>
          <w:p w:rsidR="007F2530" w:rsidRPr="00BE7406" w:rsidRDefault="0012780D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Mostra todos pacotes do projeto e os sub-pacotes que os formam.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1.1.5.4</w:t>
            </w:r>
          </w:p>
        </w:tc>
        <w:tc>
          <w:tcPr>
            <w:tcW w:w="4110" w:type="dxa"/>
          </w:tcPr>
          <w:p w:rsidR="007F2530" w:rsidRPr="00BE7406" w:rsidRDefault="003B3C04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Diagrama de Atividade</w:t>
            </w:r>
          </w:p>
        </w:tc>
        <w:tc>
          <w:tcPr>
            <w:tcW w:w="5739" w:type="dxa"/>
          </w:tcPr>
          <w:p w:rsidR="007F2530" w:rsidRPr="00BE7406" w:rsidRDefault="003B3C04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Apresenta um diagrama sobre como o programa responde e procede com relação</w:t>
            </w:r>
            <w:r w:rsidR="0012780D" w:rsidRPr="00BE7406">
              <w:rPr>
                <w:rFonts w:ascii="Times New Roman" w:hAnsi="Times New Roman" w:cs="Times New Roman"/>
                <w:sz w:val="24"/>
                <w:szCs w:val="24"/>
              </w:rPr>
              <w:t xml:space="preserve"> a interação do usuário.</w:t>
            </w:r>
          </w:p>
        </w:tc>
      </w:tr>
      <w:tr w:rsidR="007F2530" w:rsidTr="004A2421">
        <w:tc>
          <w:tcPr>
            <w:tcW w:w="1111" w:type="dxa"/>
          </w:tcPr>
          <w:p w:rsidR="007F2530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1.1.6.1</w:t>
            </w:r>
          </w:p>
        </w:tc>
        <w:tc>
          <w:tcPr>
            <w:tcW w:w="4110" w:type="dxa"/>
          </w:tcPr>
          <w:p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Storyboarding</w:t>
            </w:r>
          </w:p>
        </w:tc>
        <w:tc>
          <w:tcPr>
            <w:tcW w:w="5739" w:type="dxa"/>
          </w:tcPr>
          <w:p w:rsidR="007F2530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Demonstram as telas do </w:t>
            </w:r>
            <w:r w:rsidRPr="00BE7406">
              <w:rPr>
                <w:i/>
                <w:szCs w:val="24"/>
              </w:rPr>
              <w:t>software</w:t>
            </w:r>
            <w:r w:rsidRPr="00BE7406">
              <w:rPr>
                <w:szCs w:val="24"/>
              </w:rPr>
              <w:t xml:space="preserve"> em sequência, facilitando sua pré-visualização e entendimento.</w:t>
            </w:r>
          </w:p>
        </w:tc>
      </w:tr>
      <w:tr w:rsidR="002F4842" w:rsidTr="004A2421">
        <w:tc>
          <w:tcPr>
            <w:tcW w:w="1111" w:type="dxa"/>
          </w:tcPr>
          <w:p w:rsidR="002F4842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1.1.6.2</w:t>
            </w:r>
          </w:p>
        </w:tc>
        <w:tc>
          <w:tcPr>
            <w:tcW w:w="4110" w:type="dxa"/>
          </w:tcPr>
          <w:p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Estrutura Analítica do Projeto</w:t>
            </w:r>
          </w:p>
        </w:tc>
        <w:tc>
          <w:tcPr>
            <w:tcW w:w="5739" w:type="dxa"/>
          </w:tcPr>
          <w:p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Descreve todo o projeto executado, bem como seus componentes, requisitos e escopo.</w:t>
            </w:r>
          </w:p>
        </w:tc>
      </w:tr>
      <w:tr w:rsidR="002F4842" w:rsidTr="004A2421">
        <w:tc>
          <w:tcPr>
            <w:tcW w:w="1111" w:type="dxa"/>
          </w:tcPr>
          <w:p w:rsidR="002F4842" w:rsidRPr="00BE7406" w:rsidRDefault="002F4842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1.1.6.3</w:t>
            </w:r>
          </w:p>
        </w:tc>
        <w:tc>
          <w:tcPr>
            <w:tcW w:w="4110" w:type="dxa"/>
          </w:tcPr>
          <w:p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 xml:space="preserve"> Cronograma de Atividades</w:t>
            </w:r>
          </w:p>
        </w:tc>
        <w:tc>
          <w:tcPr>
            <w:tcW w:w="5739" w:type="dxa"/>
          </w:tcPr>
          <w:p w:rsidR="002F4842" w:rsidRPr="00BE7406" w:rsidRDefault="002F4842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Mostram os prazos para a execução de tarefas descritas no documento.</w:t>
            </w:r>
          </w:p>
        </w:tc>
      </w:tr>
      <w:tr w:rsidR="002F4842" w:rsidTr="004A2421">
        <w:tc>
          <w:tcPr>
            <w:tcW w:w="1111" w:type="dxa"/>
          </w:tcPr>
          <w:p w:rsidR="002F4842" w:rsidRPr="00BE7406" w:rsidRDefault="00D92B55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lastRenderedPageBreak/>
              <w:t>1.2.1.1</w:t>
            </w:r>
          </w:p>
        </w:tc>
        <w:tc>
          <w:tcPr>
            <w:tcW w:w="4110" w:type="dxa"/>
          </w:tcPr>
          <w:p w:rsidR="002F4842" w:rsidRPr="00BE7406" w:rsidRDefault="00D92B55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Login do Funcionário</w:t>
            </w:r>
          </w:p>
        </w:tc>
        <w:tc>
          <w:tcPr>
            <w:tcW w:w="5739" w:type="dxa"/>
          </w:tcPr>
          <w:p w:rsidR="002F4842" w:rsidRPr="00BE7406" w:rsidRDefault="004A2421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Autenticador embutido no programa capaz de determinar se o usuário atual realmente é um funcionário do estabelecimento.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1.2.1.2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 do Cliente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Funcionalidade que permite o registro de clientes da empresa, incluindo dados como: nome, e-mail, CPF, data de nascimento e etc.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1.2.1.3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 de Serviços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Permite criar e relacionar serviços de manutenção e informática com os clientes da loja.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1.2.1.4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 de Equipamentos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Módulo capaz de cadastrar peças e equipamentos no estoque de componentes e produtos disponíveis à venda pela empresa.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1.2.1.5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Edições de informações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Permite editar informações de todos os dados cadastrados no sistema.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1.2.1.6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Exclusão de Dados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Faz possível ao usuário excluir dados do sistema.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1.2.1.7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Banco de Dados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Contém os dados dos clientes, serviços e produtos vendidos pelo estabelecimento.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1.3.1.1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Login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Determina o funcionamento do sistema de autenticação de usuário do programa.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1.3.1.2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Cadastros Gerais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Verifica se os dados estão sendo salvos corretamente no banco de dados para todos os cadastros possíveis.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1.3.1.3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Edição de Informações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Assegura que é possível editar informações já cadastradas.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1.3.1.4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Exclusão de Dados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Garante que é possível excluir informações previamente cadastradas.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1.3.1.5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Listagem de Cadastros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Demonstra se é possível visualizar corretamente tudo que foi cadastrado no programa.</w:t>
            </w:r>
          </w:p>
        </w:tc>
      </w:tr>
      <w:tr w:rsidR="004A2421" w:rsidTr="004A2421">
        <w:tc>
          <w:tcPr>
            <w:tcW w:w="1111" w:type="dxa"/>
          </w:tcPr>
          <w:p w:rsidR="004A2421" w:rsidRPr="00BE7406" w:rsidRDefault="00BE7406" w:rsidP="00BE7406">
            <w:pPr>
              <w:jc w:val="center"/>
              <w:rPr>
                <w:szCs w:val="24"/>
              </w:rPr>
            </w:pPr>
            <w:r w:rsidRPr="00BE7406">
              <w:rPr>
                <w:szCs w:val="24"/>
              </w:rPr>
              <w:t>1.3.1.6</w:t>
            </w:r>
          </w:p>
        </w:tc>
        <w:tc>
          <w:tcPr>
            <w:tcW w:w="4110" w:type="dxa"/>
          </w:tcPr>
          <w:p w:rsidR="004A2421" w:rsidRPr="00BE7406" w:rsidRDefault="00BE7406" w:rsidP="00BE7406">
            <w:pPr>
              <w:jc w:val="both"/>
              <w:rPr>
                <w:szCs w:val="24"/>
              </w:rPr>
            </w:pPr>
            <w:r w:rsidRPr="00BE7406">
              <w:rPr>
                <w:szCs w:val="24"/>
              </w:rPr>
              <w:t>Armazenamento de Dados</w:t>
            </w:r>
          </w:p>
        </w:tc>
        <w:tc>
          <w:tcPr>
            <w:tcW w:w="5739" w:type="dxa"/>
          </w:tcPr>
          <w:p w:rsidR="004A2421" w:rsidRPr="00BE7406" w:rsidRDefault="00BE7406" w:rsidP="00BE7406">
            <w:pPr>
              <w:pStyle w:val="Standard"/>
              <w:tabs>
                <w:tab w:val="left" w:pos="47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7406">
              <w:rPr>
                <w:rFonts w:ascii="Times New Roman" w:hAnsi="Times New Roman" w:cs="Times New Roman"/>
                <w:sz w:val="24"/>
                <w:szCs w:val="24"/>
              </w:rPr>
              <w:t>Assegura que os dados salvos no banco de dados são manipulados da maneira correta.</w:t>
            </w:r>
          </w:p>
        </w:tc>
      </w:tr>
    </w:tbl>
    <w:p w:rsidR="00A535AF" w:rsidRPr="00A535AF" w:rsidRDefault="00A535AF" w:rsidP="00A535AF"/>
    <w:p w:rsidR="00A535AF" w:rsidRDefault="00A535AF" w:rsidP="006C18BB">
      <w:pPr>
        <w:jc w:val="center"/>
      </w:pPr>
    </w:p>
    <w:p w:rsidR="00C96278" w:rsidRDefault="00C96278" w:rsidP="006C18BB">
      <w:pPr>
        <w:jc w:val="center"/>
      </w:pPr>
    </w:p>
    <w:p w:rsidR="00C96278" w:rsidRDefault="00C96278" w:rsidP="006C18BB">
      <w:pPr>
        <w:jc w:val="center"/>
      </w:pPr>
    </w:p>
    <w:p w:rsidR="00C96278" w:rsidRDefault="00C96278" w:rsidP="006C18BB">
      <w:pPr>
        <w:jc w:val="center"/>
      </w:pPr>
    </w:p>
    <w:p w:rsidR="00C96278" w:rsidRDefault="00C96278" w:rsidP="006C18BB">
      <w:pPr>
        <w:jc w:val="center"/>
      </w:pPr>
    </w:p>
    <w:p w:rsidR="00C96278" w:rsidRDefault="00C96278" w:rsidP="006C18BB">
      <w:pPr>
        <w:jc w:val="center"/>
      </w:pPr>
    </w:p>
    <w:p w:rsidR="006C18BB" w:rsidRDefault="006C18BB" w:rsidP="006C18BB">
      <w:pPr>
        <w:pStyle w:val="Ttulo2"/>
      </w:pPr>
      <w:bookmarkStart w:id="91" w:name="_Toc455670049"/>
      <w:bookmarkStart w:id="92" w:name="_Toc498280454"/>
      <w:r>
        <w:lastRenderedPageBreak/>
        <w:t>Cronograma de Atividades</w:t>
      </w:r>
      <w:bookmarkEnd w:id="91"/>
      <w:bookmarkEnd w:id="92"/>
    </w:p>
    <w:p w:rsidR="006C18BB" w:rsidRPr="00532C62" w:rsidRDefault="006C18BB" w:rsidP="006C18BB"/>
    <w:p w:rsidR="006C18BB" w:rsidRDefault="00D54D9D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792353" cy="7439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yy lmao mcirotec cronograma ayy jontoro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79" cy="74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6C18BB" w:rsidRPr="00E3544C" w:rsidRDefault="006C18BB" w:rsidP="006C18BB">
      <w:pPr>
        <w:jc w:val="center"/>
      </w:pPr>
      <w:bookmarkStart w:id="93" w:name="_Toc455670285"/>
      <w:r w:rsidRPr="00E3544C">
        <w:rPr>
          <w:b/>
        </w:rPr>
        <w:t xml:space="preserve">Figura </w:t>
      </w:r>
      <w:r w:rsidR="007D704E">
        <w:rPr>
          <w:b/>
        </w:rPr>
        <w:t xml:space="preserve">40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93"/>
      <w:r w:rsidR="00E3544C" w:rsidRPr="00E3544C">
        <w:t>.</w:t>
      </w:r>
    </w:p>
    <w:p w:rsidR="00250BA3" w:rsidRDefault="00250BA3" w:rsidP="00250BA3">
      <w:pPr>
        <w:pStyle w:val="Ttulo1"/>
      </w:pPr>
      <w:bookmarkStart w:id="94" w:name="_Toc498280455"/>
      <w:r>
        <w:lastRenderedPageBreak/>
        <w:t>Bibliografias de Texto</w:t>
      </w:r>
      <w:bookmarkEnd w:id="94"/>
    </w:p>
    <w:p w:rsidR="006108C8" w:rsidRPr="00732231" w:rsidRDefault="006108C8" w:rsidP="00EF7B08">
      <w:pPr>
        <w:pStyle w:val="PargrafodaLista"/>
        <w:numPr>
          <w:ilvl w:val="0"/>
          <w:numId w:val="45"/>
        </w:numPr>
        <w:rPr>
          <w:lang w:val="en-US"/>
        </w:rPr>
      </w:pPr>
      <w:r w:rsidRPr="00732231">
        <w:rPr>
          <w:lang w:val="en-US"/>
        </w:rPr>
        <w:t>GitHub, Inc, [US] - https://github.com</w:t>
      </w:r>
    </w:p>
    <w:p w:rsidR="00250BA3" w:rsidRDefault="00250BA3" w:rsidP="00250BA3">
      <w:pPr>
        <w:pStyle w:val="Ttulo1"/>
      </w:pPr>
      <w:bookmarkStart w:id="95" w:name="_Toc498280456"/>
      <w:r>
        <w:lastRenderedPageBreak/>
        <w:t>Bibliografia de Imagens</w:t>
      </w:r>
      <w:bookmarkEnd w:id="95"/>
    </w:p>
    <w:p w:rsidR="006C18BB" w:rsidRPr="00D76AF8" w:rsidRDefault="00D76AF8" w:rsidP="00D76AF8">
      <w:pPr>
        <w:pStyle w:val="Legenda"/>
        <w:numPr>
          <w:ilvl w:val="0"/>
          <w:numId w:val="47"/>
        </w:numPr>
        <w:jc w:val="left"/>
        <w:rPr>
          <w:i w:val="0"/>
          <w:lang w:val="en-US"/>
        </w:rPr>
      </w:pPr>
      <w:r w:rsidRPr="00D76AF8">
        <w:rPr>
          <w:i w:val="0"/>
          <w:lang w:val="en-US"/>
        </w:rPr>
        <w:t xml:space="preserve">Astah Community ~ </w:t>
      </w:r>
      <w:r w:rsidRPr="00D76AF8">
        <w:rPr>
          <w:lang w:val="en-US"/>
        </w:rPr>
        <w:t>Software</w:t>
      </w:r>
      <w:r w:rsidRPr="00D76AF8">
        <w:rPr>
          <w:i w:val="0"/>
          <w:lang w:val="en-US"/>
        </w:rPr>
        <w:t xml:space="preserve"> [US] –</w:t>
      </w:r>
      <w:r>
        <w:rPr>
          <w:i w:val="0"/>
          <w:lang w:val="en-US"/>
        </w:rPr>
        <w:t xml:space="preserve"> www.astah.net/download</w:t>
      </w:r>
    </w:p>
    <w:sectPr w:rsidR="006C18BB" w:rsidRPr="00D76AF8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3763" w:rsidRDefault="00953763">
      <w:r>
        <w:separator/>
      </w:r>
    </w:p>
  </w:endnote>
  <w:endnote w:type="continuationSeparator" w:id="0">
    <w:p w:rsidR="00953763" w:rsidRDefault="00953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charset w:val="00"/>
    <w:family w:val="modern"/>
    <w:pitch w:val="fixed"/>
    <w:sig w:usb0="00000003" w:usb1="00000000" w:usb2="00000000" w:usb3="00000000" w:csb0="00000001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:rsidR="00BD4167" w:rsidRDefault="00BD4167">
    <w:pPr>
      <w:pStyle w:val="Rodap"/>
      <w:pBdr>
        <w:top w:val="none" w:sz="0" w:space="0" w:color="auto"/>
      </w:pBdr>
    </w:pPr>
  </w:p>
  <w:p w:rsidR="00BD4167" w:rsidRDefault="00BD416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 w:rsidP="00240BB3">
    <w:pPr>
      <w:pStyle w:val="Rodap"/>
      <w:jc w:val="center"/>
      <w:rPr>
        <w:b/>
        <w:sz w:val="20"/>
      </w:rPr>
    </w:pPr>
  </w:p>
  <w:p w:rsidR="00BD4167" w:rsidRDefault="00BD4167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BD4167" w:rsidRDefault="00BD4167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BD4167" w:rsidRPr="009E0462" w:rsidRDefault="00BD4167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3647F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BD4167" w:rsidRDefault="00BD4167">
    <w:pPr>
      <w:pStyle w:val="Rodap"/>
      <w:pBdr>
        <w:top w:val="none" w:sz="0" w:space="0" w:color="auto"/>
      </w:pBdr>
    </w:pPr>
  </w:p>
  <w:p w:rsidR="00BD4167" w:rsidRDefault="00BD4167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3763" w:rsidRDefault="00953763">
      <w:r>
        <w:separator/>
      </w:r>
    </w:p>
  </w:footnote>
  <w:footnote w:type="continuationSeparator" w:id="0">
    <w:p w:rsidR="00953763" w:rsidRDefault="009537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BD4167" w:rsidRDefault="00BD4167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>
    <w:pPr>
      <w:pStyle w:val="Cabealho"/>
      <w:jc w:val="center"/>
    </w:pPr>
    <w:r>
      <w:t>EC205 - Engenharia de Software I</w:t>
    </w:r>
  </w:p>
  <w:p w:rsidR="00BD4167" w:rsidRDefault="00BD4167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BD4167" w:rsidRDefault="00BD4167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167" w:rsidRDefault="00BD416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069068A8"/>
    <w:multiLevelType w:val="hybridMultilevel"/>
    <w:tmpl w:val="D7E86E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>
    <w:nsid w:val="29125AE0"/>
    <w:multiLevelType w:val="hybridMultilevel"/>
    <w:tmpl w:val="31C48260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>
    <w:nsid w:val="3C30398D"/>
    <w:multiLevelType w:val="hybridMultilevel"/>
    <w:tmpl w:val="27E832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5000B2"/>
    <w:multiLevelType w:val="hybridMultilevel"/>
    <w:tmpl w:val="91D8A8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EC4FC7"/>
    <w:multiLevelType w:val="hybridMultilevel"/>
    <w:tmpl w:val="9DC0449C"/>
    <w:lvl w:ilvl="0" w:tplc="0416000F">
      <w:start w:val="1"/>
      <w:numFmt w:val="decimal"/>
      <w:lvlText w:val="%1."/>
      <w:lvlJc w:val="left"/>
      <w:pPr>
        <w:ind w:left="1380" w:hanging="360"/>
      </w:pPr>
    </w:lvl>
    <w:lvl w:ilvl="1" w:tplc="04160019" w:tentative="1">
      <w:start w:val="1"/>
      <w:numFmt w:val="lowerLetter"/>
      <w:lvlText w:val="%2."/>
      <w:lvlJc w:val="left"/>
      <w:pPr>
        <w:ind w:left="2100" w:hanging="360"/>
      </w:pPr>
    </w:lvl>
    <w:lvl w:ilvl="2" w:tplc="0416001B" w:tentative="1">
      <w:start w:val="1"/>
      <w:numFmt w:val="lowerRoman"/>
      <w:lvlText w:val="%3."/>
      <w:lvlJc w:val="right"/>
      <w:pPr>
        <w:ind w:left="2820" w:hanging="180"/>
      </w:pPr>
    </w:lvl>
    <w:lvl w:ilvl="3" w:tplc="0416000F" w:tentative="1">
      <w:start w:val="1"/>
      <w:numFmt w:val="decimal"/>
      <w:lvlText w:val="%4."/>
      <w:lvlJc w:val="left"/>
      <w:pPr>
        <w:ind w:left="3540" w:hanging="360"/>
      </w:pPr>
    </w:lvl>
    <w:lvl w:ilvl="4" w:tplc="04160019" w:tentative="1">
      <w:start w:val="1"/>
      <w:numFmt w:val="lowerLetter"/>
      <w:lvlText w:val="%5."/>
      <w:lvlJc w:val="left"/>
      <w:pPr>
        <w:ind w:left="4260" w:hanging="360"/>
      </w:pPr>
    </w:lvl>
    <w:lvl w:ilvl="5" w:tplc="0416001B" w:tentative="1">
      <w:start w:val="1"/>
      <w:numFmt w:val="lowerRoman"/>
      <w:lvlText w:val="%6."/>
      <w:lvlJc w:val="right"/>
      <w:pPr>
        <w:ind w:left="4980" w:hanging="180"/>
      </w:pPr>
    </w:lvl>
    <w:lvl w:ilvl="6" w:tplc="0416000F" w:tentative="1">
      <w:start w:val="1"/>
      <w:numFmt w:val="decimal"/>
      <w:lvlText w:val="%7."/>
      <w:lvlJc w:val="left"/>
      <w:pPr>
        <w:ind w:left="5700" w:hanging="360"/>
      </w:pPr>
    </w:lvl>
    <w:lvl w:ilvl="7" w:tplc="04160019" w:tentative="1">
      <w:start w:val="1"/>
      <w:numFmt w:val="lowerLetter"/>
      <w:lvlText w:val="%8."/>
      <w:lvlJc w:val="left"/>
      <w:pPr>
        <w:ind w:left="6420" w:hanging="360"/>
      </w:pPr>
    </w:lvl>
    <w:lvl w:ilvl="8" w:tplc="0416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5">
    <w:nsid w:val="58451998"/>
    <w:multiLevelType w:val="hybridMultilevel"/>
    <w:tmpl w:val="200CC0D8"/>
    <w:lvl w:ilvl="0" w:tplc="5050657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FD6EDF"/>
    <w:multiLevelType w:val="hybridMultilevel"/>
    <w:tmpl w:val="6D722FC4"/>
    <w:lvl w:ilvl="0" w:tplc="0416000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3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1"/>
  </w:num>
  <w:num w:numId="20">
    <w:abstractNumId w:val="16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5"/>
    </w:lvlOverride>
    <w:lvlOverride w:ilvl="1">
      <w:startOverride w:val="3"/>
    </w:lvlOverride>
    <w:lvlOverride w:ilvl="2">
      <w:startOverride w:val="7"/>
    </w:lvlOverride>
  </w:num>
  <w:num w:numId="37">
    <w:abstractNumId w:val="14"/>
  </w:num>
  <w:num w:numId="3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25F1F"/>
    <w:rsid w:val="000269C8"/>
    <w:rsid w:val="00042252"/>
    <w:rsid w:val="000613CF"/>
    <w:rsid w:val="00067DE2"/>
    <w:rsid w:val="00075BFD"/>
    <w:rsid w:val="0007649E"/>
    <w:rsid w:val="00077FAB"/>
    <w:rsid w:val="000878EE"/>
    <w:rsid w:val="0009003B"/>
    <w:rsid w:val="00091DE9"/>
    <w:rsid w:val="0009526F"/>
    <w:rsid w:val="000A4141"/>
    <w:rsid w:val="000B485B"/>
    <w:rsid w:val="000B5E4A"/>
    <w:rsid w:val="000C458F"/>
    <w:rsid w:val="000E3092"/>
    <w:rsid w:val="000E3FFE"/>
    <w:rsid w:val="000F0533"/>
    <w:rsid w:val="000F2FA9"/>
    <w:rsid w:val="001001AE"/>
    <w:rsid w:val="00101C48"/>
    <w:rsid w:val="0010250E"/>
    <w:rsid w:val="00103F69"/>
    <w:rsid w:val="001054B5"/>
    <w:rsid w:val="00106CA3"/>
    <w:rsid w:val="001152EB"/>
    <w:rsid w:val="00121B75"/>
    <w:rsid w:val="0012780D"/>
    <w:rsid w:val="00127905"/>
    <w:rsid w:val="00131B2D"/>
    <w:rsid w:val="00134634"/>
    <w:rsid w:val="001436B3"/>
    <w:rsid w:val="00145513"/>
    <w:rsid w:val="00146365"/>
    <w:rsid w:val="00150362"/>
    <w:rsid w:val="001517E0"/>
    <w:rsid w:val="001519B5"/>
    <w:rsid w:val="00152C5B"/>
    <w:rsid w:val="00156AF8"/>
    <w:rsid w:val="00157D36"/>
    <w:rsid w:val="00177CEC"/>
    <w:rsid w:val="00180F21"/>
    <w:rsid w:val="00180F3E"/>
    <w:rsid w:val="00187B83"/>
    <w:rsid w:val="00190DB0"/>
    <w:rsid w:val="00194513"/>
    <w:rsid w:val="00194734"/>
    <w:rsid w:val="00194999"/>
    <w:rsid w:val="001B2083"/>
    <w:rsid w:val="001C0B23"/>
    <w:rsid w:val="001C19CC"/>
    <w:rsid w:val="001C3EC9"/>
    <w:rsid w:val="001C7401"/>
    <w:rsid w:val="001D4E3E"/>
    <w:rsid w:val="001E22CD"/>
    <w:rsid w:val="001E2F04"/>
    <w:rsid w:val="001E3F85"/>
    <w:rsid w:val="001F77DC"/>
    <w:rsid w:val="002040CA"/>
    <w:rsid w:val="00205DC7"/>
    <w:rsid w:val="0020605A"/>
    <w:rsid w:val="002076CF"/>
    <w:rsid w:val="002114C3"/>
    <w:rsid w:val="002155B3"/>
    <w:rsid w:val="00232E33"/>
    <w:rsid w:val="00234CDA"/>
    <w:rsid w:val="00240BB3"/>
    <w:rsid w:val="00242B13"/>
    <w:rsid w:val="002476AA"/>
    <w:rsid w:val="00250BA3"/>
    <w:rsid w:val="00262B01"/>
    <w:rsid w:val="0027353C"/>
    <w:rsid w:val="00276E6B"/>
    <w:rsid w:val="00281FC4"/>
    <w:rsid w:val="00284CC5"/>
    <w:rsid w:val="002903B6"/>
    <w:rsid w:val="00290DB8"/>
    <w:rsid w:val="002A5323"/>
    <w:rsid w:val="002A6C7C"/>
    <w:rsid w:val="002A753F"/>
    <w:rsid w:val="002B10DA"/>
    <w:rsid w:val="002C2D12"/>
    <w:rsid w:val="002D0266"/>
    <w:rsid w:val="002D1CBB"/>
    <w:rsid w:val="002D1D78"/>
    <w:rsid w:val="002D28B0"/>
    <w:rsid w:val="002D3CCC"/>
    <w:rsid w:val="002E06F9"/>
    <w:rsid w:val="002F2193"/>
    <w:rsid w:val="002F4842"/>
    <w:rsid w:val="002F6C7D"/>
    <w:rsid w:val="002F7798"/>
    <w:rsid w:val="003174DB"/>
    <w:rsid w:val="00320854"/>
    <w:rsid w:val="00323652"/>
    <w:rsid w:val="003250B3"/>
    <w:rsid w:val="003622E2"/>
    <w:rsid w:val="0036533F"/>
    <w:rsid w:val="003755E1"/>
    <w:rsid w:val="00384D6E"/>
    <w:rsid w:val="00384F8B"/>
    <w:rsid w:val="0038633C"/>
    <w:rsid w:val="003907C7"/>
    <w:rsid w:val="0039117E"/>
    <w:rsid w:val="00391647"/>
    <w:rsid w:val="0039287E"/>
    <w:rsid w:val="003A2D40"/>
    <w:rsid w:val="003B3C04"/>
    <w:rsid w:val="003B540E"/>
    <w:rsid w:val="003C10A0"/>
    <w:rsid w:val="003D1988"/>
    <w:rsid w:val="003E776A"/>
    <w:rsid w:val="003F3C99"/>
    <w:rsid w:val="004073FF"/>
    <w:rsid w:val="00407C6A"/>
    <w:rsid w:val="00420A86"/>
    <w:rsid w:val="00421555"/>
    <w:rsid w:val="00425DFA"/>
    <w:rsid w:val="00435B51"/>
    <w:rsid w:val="00435BFF"/>
    <w:rsid w:val="0043666A"/>
    <w:rsid w:val="00441DB3"/>
    <w:rsid w:val="004420FE"/>
    <w:rsid w:val="00444C06"/>
    <w:rsid w:val="00445AD2"/>
    <w:rsid w:val="0045005A"/>
    <w:rsid w:val="00463BA6"/>
    <w:rsid w:val="00466010"/>
    <w:rsid w:val="00471131"/>
    <w:rsid w:val="004734FD"/>
    <w:rsid w:val="0047593D"/>
    <w:rsid w:val="00477832"/>
    <w:rsid w:val="004944E9"/>
    <w:rsid w:val="004958EA"/>
    <w:rsid w:val="004A2421"/>
    <w:rsid w:val="004B1CC4"/>
    <w:rsid w:val="004B3578"/>
    <w:rsid w:val="004C0228"/>
    <w:rsid w:val="004C0FB2"/>
    <w:rsid w:val="004D5C23"/>
    <w:rsid w:val="004D5F84"/>
    <w:rsid w:val="004F289B"/>
    <w:rsid w:val="004F43BA"/>
    <w:rsid w:val="00504FE0"/>
    <w:rsid w:val="005069BB"/>
    <w:rsid w:val="00513F86"/>
    <w:rsid w:val="00514ED9"/>
    <w:rsid w:val="00517E1C"/>
    <w:rsid w:val="005308BF"/>
    <w:rsid w:val="0053125E"/>
    <w:rsid w:val="005338BD"/>
    <w:rsid w:val="00544264"/>
    <w:rsid w:val="005443E8"/>
    <w:rsid w:val="00544E8D"/>
    <w:rsid w:val="00550887"/>
    <w:rsid w:val="00550A90"/>
    <w:rsid w:val="00554CA4"/>
    <w:rsid w:val="00560908"/>
    <w:rsid w:val="00567257"/>
    <w:rsid w:val="00571AF5"/>
    <w:rsid w:val="00571F55"/>
    <w:rsid w:val="00573232"/>
    <w:rsid w:val="00573FC8"/>
    <w:rsid w:val="0058008A"/>
    <w:rsid w:val="00583221"/>
    <w:rsid w:val="005844CA"/>
    <w:rsid w:val="005A0CAC"/>
    <w:rsid w:val="005B256A"/>
    <w:rsid w:val="005B28AB"/>
    <w:rsid w:val="005B313C"/>
    <w:rsid w:val="005C01FC"/>
    <w:rsid w:val="005C0A30"/>
    <w:rsid w:val="005C4019"/>
    <w:rsid w:val="005D1532"/>
    <w:rsid w:val="005E194B"/>
    <w:rsid w:val="005E6A11"/>
    <w:rsid w:val="005F26CD"/>
    <w:rsid w:val="006040F1"/>
    <w:rsid w:val="00604F7A"/>
    <w:rsid w:val="00607B44"/>
    <w:rsid w:val="006108C8"/>
    <w:rsid w:val="0061492A"/>
    <w:rsid w:val="006263C9"/>
    <w:rsid w:val="006301EA"/>
    <w:rsid w:val="006353C7"/>
    <w:rsid w:val="0063647F"/>
    <w:rsid w:val="00637B6E"/>
    <w:rsid w:val="00642FB3"/>
    <w:rsid w:val="00651360"/>
    <w:rsid w:val="00655FDB"/>
    <w:rsid w:val="00664117"/>
    <w:rsid w:val="006700EB"/>
    <w:rsid w:val="00680E10"/>
    <w:rsid w:val="00686F14"/>
    <w:rsid w:val="006A0A66"/>
    <w:rsid w:val="006A2BE6"/>
    <w:rsid w:val="006B0C69"/>
    <w:rsid w:val="006B50E2"/>
    <w:rsid w:val="006B55E0"/>
    <w:rsid w:val="006C1532"/>
    <w:rsid w:val="006C18BB"/>
    <w:rsid w:val="006D0A66"/>
    <w:rsid w:val="006D0FB4"/>
    <w:rsid w:val="006E0D1E"/>
    <w:rsid w:val="006E23A8"/>
    <w:rsid w:val="006E30F1"/>
    <w:rsid w:val="006E57D0"/>
    <w:rsid w:val="006F2969"/>
    <w:rsid w:val="006F3F6E"/>
    <w:rsid w:val="0071080B"/>
    <w:rsid w:val="00732231"/>
    <w:rsid w:val="00741300"/>
    <w:rsid w:val="007431E9"/>
    <w:rsid w:val="00744733"/>
    <w:rsid w:val="007464A8"/>
    <w:rsid w:val="0075222B"/>
    <w:rsid w:val="00772DA0"/>
    <w:rsid w:val="00777110"/>
    <w:rsid w:val="007814E4"/>
    <w:rsid w:val="007821A6"/>
    <w:rsid w:val="007977A9"/>
    <w:rsid w:val="007A4E49"/>
    <w:rsid w:val="007B3495"/>
    <w:rsid w:val="007C25D7"/>
    <w:rsid w:val="007D5892"/>
    <w:rsid w:val="007D704E"/>
    <w:rsid w:val="007E4C6F"/>
    <w:rsid w:val="007F2530"/>
    <w:rsid w:val="007F6199"/>
    <w:rsid w:val="007F68BB"/>
    <w:rsid w:val="008024FA"/>
    <w:rsid w:val="00803A51"/>
    <w:rsid w:val="008058B7"/>
    <w:rsid w:val="00813F62"/>
    <w:rsid w:val="00817838"/>
    <w:rsid w:val="008227E4"/>
    <w:rsid w:val="00826031"/>
    <w:rsid w:val="00827906"/>
    <w:rsid w:val="008346A3"/>
    <w:rsid w:val="008471C5"/>
    <w:rsid w:val="00854E04"/>
    <w:rsid w:val="00860EC7"/>
    <w:rsid w:val="0086286A"/>
    <w:rsid w:val="0086567D"/>
    <w:rsid w:val="008767B5"/>
    <w:rsid w:val="00880BBC"/>
    <w:rsid w:val="00881F4C"/>
    <w:rsid w:val="00884A3A"/>
    <w:rsid w:val="008877F1"/>
    <w:rsid w:val="00897651"/>
    <w:rsid w:val="008A4FB1"/>
    <w:rsid w:val="008D1453"/>
    <w:rsid w:val="008D177B"/>
    <w:rsid w:val="008D2634"/>
    <w:rsid w:val="008D5902"/>
    <w:rsid w:val="008E28B7"/>
    <w:rsid w:val="008E507A"/>
    <w:rsid w:val="008F02B3"/>
    <w:rsid w:val="009010C1"/>
    <w:rsid w:val="0090727A"/>
    <w:rsid w:val="00910A37"/>
    <w:rsid w:val="00910BB7"/>
    <w:rsid w:val="00911258"/>
    <w:rsid w:val="00911663"/>
    <w:rsid w:val="00912C8D"/>
    <w:rsid w:val="00922279"/>
    <w:rsid w:val="009407CC"/>
    <w:rsid w:val="00940DED"/>
    <w:rsid w:val="00951CB4"/>
    <w:rsid w:val="009534B2"/>
    <w:rsid w:val="00953763"/>
    <w:rsid w:val="009546D5"/>
    <w:rsid w:val="00962727"/>
    <w:rsid w:val="009A04F2"/>
    <w:rsid w:val="009A1D6B"/>
    <w:rsid w:val="009B147D"/>
    <w:rsid w:val="009B577E"/>
    <w:rsid w:val="009B64DB"/>
    <w:rsid w:val="009C2D69"/>
    <w:rsid w:val="009C42CC"/>
    <w:rsid w:val="009C4B07"/>
    <w:rsid w:val="009D29D8"/>
    <w:rsid w:val="009D69C5"/>
    <w:rsid w:val="009E0462"/>
    <w:rsid w:val="009E7AB1"/>
    <w:rsid w:val="009E7D28"/>
    <w:rsid w:val="009F3CF5"/>
    <w:rsid w:val="009F5E8C"/>
    <w:rsid w:val="009F697A"/>
    <w:rsid w:val="009F6D12"/>
    <w:rsid w:val="00A03491"/>
    <w:rsid w:val="00A17703"/>
    <w:rsid w:val="00A25AB2"/>
    <w:rsid w:val="00A34996"/>
    <w:rsid w:val="00A4044B"/>
    <w:rsid w:val="00A41C9C"/>
    <w:rsid w:val="00A44C1C"/>
    <w:rsid w:val="00A45FB8"/>
    <w:rsid w:val="00A46F4F"/>
    <w:rsid w:val="00A535AF"/>
    <w:rsid w:val="00A60644"/>
    <w:rsid w:val="00A741B7"/>
    <w:rsid w:val="00A77ABB"/>
    <w:rsid w:val="00A820F0"/>
    <w:rsid w:val="00A83F39"/>
    <w:rsid w:val="00A949D1"/>
    <w:rsid w:val="00AB021E"/>
    <w:rsid w:val="00AB3709"/>
    <w:rsid w:val="00AB3C2A"/>
    <w:rsid w:val="00AB6955"/>
    <w:rsid w:val="00AB6FC4"/>
    <w:rsid w:val="00AD189B"/>
    <w:rsid w:val="00AD6438"/>
    <w:rsid w:val="00AE3F95"/>
    <w:rsid w:val="00AF112E"/>
    <w:rsid w:val="00AF1181"/>
    <w:rsid w:val="00B03305"/>
    <w:rsid w:val="00B05728"/>
    <w:rsid w:val="00B12F4D"/>
    <w:rsid w:val="00B1310C"/>
    <w:rsid w:val="00B159B5"/>
    <w:rsid w:val="00B165DD"/>
    <w:rsid w:val="00B32C11"/>
    <w:rsid w:val="00B36ECF"/>
    <w:rsid w:val="00B4245D"/>
    <w:rsid w:val="00B44BB0"/>
    <w:rsid w:val="00B45BAE"/>
    <w:rsid w:val="00B50AD1"/>
    <w:rsid w:val="00B51189"/>
    <w:rsid w:val="00B53F99"/>
    <w:rsid w:val="00B54954"/>
    <w:rsid w:val="00B674EB"/>
    <w:rsid w:val="00B7599E"/>
    <w:rsid w:val="00B944E2"/>
    <w:rsid w:val="00B97300"/>
    <w:rsid w:val="00BA7C78"/>
    <w:rsid w:val="00BB7F31"/>
    <w:rsid w:val="00BC1F93"/>
    <w:rsid w:val="00BC422A"/>
    <w:rsid w:val="00BC7288"/>
    <w:rsid w:val="00BC74E3"/>
    <w:rsid w:val="00BC7C8D"/>
    <w:rsid w:val="00BD2176"/>
    <w:rsid w:val="00BD3585"/>
    <w:rsid w:val="00BD4167"/>
    <w:rsid w:val="00BD63B9"/>
    <w:rsid w:val="00BE13A5"/>
    <w:rsid w:val="00BE7406"/>
    <w:rsid w:val="00BF1D45"/>
    <w:rsid w:val="00C14F60"/>
    <w:rsid w:val="00C202F6"/>
    <w:rsid w:val="00C34029"/>
    <w:rsid w:val="00C37BC2"/>
    <w:rsid w:val="00C416BF"/>
    <w:rsid w:val="00C47253"/>
    <w:rsid w:val="00C567FC"/>
    <w:rsid w:val="00C66A7A"/>
    <w:rsid w:val="00C701B7"/>
    <w:rsid w:val="00C71240"/>
    <w:rsid w:val="00C73086"/>
    <w:rsid w:val="00C75433"/>
    <w:rsid w:val="00C8531C"/>
    <w:rsid w:val="00C91793"/>
    <w:rsid w:val="00C96278"/>
    <w:rsid w:val="00CB7CB9"/>
    <w:rsid w:val="00CE7117"/>
    <w:rsid w:val="00CF1394"/>
    <w:rsid w:val="00CF1DE2"/>
    <w:rsid w:val="00CF6993"/>
    <w:rsid w:val="00D00800"/>
    <w:rsid w:val="00D22DF6"/>
    <w:rsid w:val="00D23DCB"/>
    <w:rsid w:val="00D3275A"/>
    <w:rsid w:val="00D36B78"/>
    <w:rsid w:val="00D42493"/>
    <w:rsid w:val="00D4550B"/>
    <w:rsid w:val="00D54D9D"/>
    <w:rsid w:val="00D745D3"/>
    <w:rsid w:val="00D76AF8"/>
    <w:rsid w:val="00D76BE9"/>
    <w:rsid w:val="00D77C62"/>
    <w:rsid w:val="00D8191D"/>
    <w:rsid w:val="00D866FE"/>
    <w:rsid w:val="00D8703A"/>
    <w:rsid w:val="00D92B55"/>
    <w:rsid w:val="00D96FBD"/>
    <w:rsid w:val="00DA094D"/>
    <w:rsid w:val="00DA61AF"/>
    <w:rsid w:val="00DA6936"/>
    <w:rsid w:val="00DA74F6"/>
    <w:rsid w:val="00DB40A5"/>
    <w:rsid w:val="00DB468B"/>
    <w:rsid w:val="00DB6A52"/>
    <w:rsid w:val="00DB777C"/>
    <w:rsid w:val="00DB7C71"/>
    <w:rsid w:val="00DD4D68"/>
    <w:rsid w:val="00DF3F41"/>
    <w:rsid w:val="00DF56AE"/>
    <w:rsid w:val="00DF5C55"/>
    <w:rsid w:val="00E12CE8"/>
    <w:rsid w:val="00E3544C"/>
    <w:rsid w:val="00E42C80"/>
    <w:rsid w:val="00E4562C"/>
    <w:rsid w:val="00E50E0E"/>
    <w:rsid w:val="00E602AE"/>
    <w:rsid w:val="00E62095"/>
    <w:rsid w:val="00E6557C"/>
    <w:rsid w:val="00E659D2"/>
    <w:rsid w:val="00E70A2C"/>
    <w:rsid w:val="00E7128B"/>
    <w:rsid w:val="00E7323C"/>
    <w:rsid w:val="00E753A5"/>
    <w:rsid w:val="00E763E1"/>
    <w:rsid w:val="00E83E03"/>
    <w:rsid w:val="00E85ABB"/>
    <w:rsid w:val="00E90A75"/>
    <w:rsid w:val="00E979FA"/>
    <w:rsid w:val="00EA0867"/>
    <w:rsid w:val="00EB239D"/>
    <w:rsid w:val="00EB3164"/>
    <w:rsid w:val="00ED0D46"/>
    <w:rsid w:val="00ED279A"/>
    <w:rsid w:val="00ED4760"/>
    <w:rsid w:val="00ED78C3"/>
    <w:rsid w:val="00EF464C"/>
    <w:rsid w:val="00EF7B08"/>
    <w:rsid w:val="00F012BA"/>
    <w:rsid w:val="00F1232A"/>
    <w:rsid w:val="00F1311C"/>
    <w:rsid w:val="00F13B6D"/>
    <w:rsid w:val="00F14F83"/>
    <w:rsid w:val="00F26381"/>
    <w:rsid w:val="00F270E3"/>
    <w:rsid w:val="00F36C75"/>
    <w:rsid w:val="00F37D2D"/>
    <w:rsid w:val="00F47187"/>
    <w:rsid w:val="00F548AD"/>
    <w:rsid w:val="00F62714"/>
    <w:rsid w:val="00F640D9"/>
    <w:rsid w:val="00F64844"/>
    <w:rsid w:val="00F64EF4"/>
    <w:rsid w:val="00F70E93"/>
    <w:rsid w:val="00F72BC2"/>
    <w:rsid w:val="00F80133"/>
    <w:rsid w:val="00F82C74"/>
    <w:rsid w:val="00F849CE"/>
    <w:rsid w:val="00F850B9"/>
    <w:rsid w:val="00F8780A"/>
    <w:rsid w:val="00F87F53"/>
    <w:rsid w:val="00F93EB5"/>
    <w:rsid w:val="00FB7757"/>
    <w:rsid w:val="00FD646F"/>
    <w:rsid w:val="00FD7053"/>
    <w:rsid w:val="00FE25DA"/>
    <w:rsid w:val="00FE7719"/>
    <w:rsid w:val="00FF00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70CF1A35-0BF0-4D21-9FCF-24B1E993C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10A0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3C10A0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3C10A0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3C10A0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3C10A0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3C10A0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3C10A0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3C10A0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3C10A0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3C10A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3C10A0"/>
    <w:rPr>
      <w:b/>
      <w:i w:val="0"/>
    </w:rPr>
  </w:style>
  <w:style w:type="character" w:customStyle="1" w:styleId="WW8Num1z2">
    <w:name w:val="WW8Num1z2"/>
    <w:rsid w:val="003C10A0"/>
    <w:rPr>
      <w:color w:val="auto"/>
    </w:rPr>
  </w:style>
  <w:style w:type="character" w:customStyle="1" w:styleId="WW8Num2z1">
    <w:name w:val="WW8Num2z1"/>
    <w:rsid w:val="003C10A0"/>
    <w:rPr>
      <w:rFonts w:ascii="Courier New" w:hAnsi="Courier New" w:cs="Courier New"/>
    </w:rPr>
  </w:style>
  <w:style w:type="character" w:customStyle="1" w:styleId="WW8Num2z2">
    <w:name w:val="WW8Num2z2"/>
    <w:rsid w:val="003C10A0"/>
    <w:rPr>
      <w:rFonts w:ascii="Wingdings" w:hAnsi="Wingdings" w:cs="Wingdings"/>
    </w:rPr>
  </w:style>
  <w:style w:type="character" w:customStyle="1" w:styleId="WW8Num3z0">
    <w:name w:val="WW8Num3z0"/>
    <w:rsid w:val="003C10A0"/>
    <w:rPr>
      <w:rFonts w:ascii="Symbol" w:hAnsi="Symbol" w:cs="Symbol"/>
    </w:rPr>
  </w:style>
  <w:style w:type="character" w:customStyle="1" w:styleId="WW8Num5z0">
    <w:name w:val="WW8Num5z0"/>
    <w:rsid w:val="003C10A0"/>
    <w:rPr>
      <w:rFonts w:ascii="Symbol" w:hAnsi="Symbol" w:cs="Symbol"/>
    </w:rPr>
  </w:style>
  <w:style w:type="character" w:customStyle="1" w:styleId="WW8Num6z0">
    <w:name w:val="WW8Num6z0"/>
    <w:rsid w:val="003C10A0"/>
    <w:rPr>
      <w:rFonts w:ascii="Wingdings" w:hAnsi="Wingdings" w:cs="Wingdings"/>
    </w:rPr>
  </w:style>
  <w:style w:type="character" w:customStyle="1" w:styleId="Fontepargpadro4">
    <w:name w:val="Fonte parág. padrão4"/>
    <w:rsid w:val="003C10A0"/>
  </w:style>
  <w:style w:type="character" w:customStyle="1" w:styleId="Absatz-Standardschriftart">
    <w:name w:val="Absatz-Standardschriftart"/>
    <w:rsid w:val="003C10A0"/>
  </w:style>
  <w:style w:type="character" w:customStyle="1" w:styleId="WW-Absatz-Standardschriftart">
    <w:name w:val="WW-Absatz-Standardschriftart"/>
    <w:rsid w:val="003C10A0"/>
  </w:style>
  <w:style w:type="character" w:customStyle="1" w:styleId="WW-Absatz-Standardschriftart1">
    <w:name w:val="WW-Absatz-Standardschriftart1"/>
    <w:rsid w:val="003C10A0"/>
  </w:style>
  <w:style w:type="character" w:customStyle="1" w:styleId="WW-Absatz-Standardschriftart11">
    <w:name w:val="WW-Absatz-Standardschriftart11"/>
    <w:rsid w:val="003C10A0"/>
  </w:style>
  <w:style w:type="character" w:customStyle="1" w:styleId="Fontepargpadro3">
    <w:name w:val="Fonte parág. padrão3"/>
    <w:rsid w:val="003C10A0"/>
  </w:style>
  <w:style w:type="character" w:customStyle="1" w:styleId="WW-Absatz-Standardschriftart111">
    <w:name w:val="WW-Absatz-Standardschriftart111"/>
    <w:rsid w:val="003C10A0"/>
  </w:style>
  <w:style w:type="character" w:customStyle="1" w:styleId="WW8Num2z0">
    <w:name w:val="WW8Num2z0"/>
    <w:rsid w:val="003C10A0"/>
    <w:rPr>
      <w:rFonts w:ascii="Symbol" w:hAnsi="Symbol" w:cs="Symbol"/>
    </w:rPr>
  </w:style>
  <w:style w:type="character" w:customStyle="1" w:styleId="WW8Num4z0">
    <w:name w:val="WW8Num4z0"/>
    <w:rsid w:val="003C10A0"/>
    <w:rPr>
      <w:rFonts w:ascii="Symbol" w:hAnsi="Symbol" w:cs="Symbol"/>
    </w:rPr>
  </w:style>
  <w:style w:type="character" w:customStyle="1" w:styleId="WW-Absatz-Standardschriftart1111">
    <w:name w:val="WW-Absatz-Standardschriftart1111"/>
    <w:rsid w:val="003C10A0"/>
  </w:style>
  <w:style w:type="character" w:customStyle="1" w:styleId="Fontepargpadro2">
    <w:name w:val="Fonte parág. padrão2"/>
    <w:rsid w:val="003C10A0"/>
  </w:style>
  <w:style w:type="character" w:customStyle="1" w:styleId="WW-Absatz-Standardschriftart11111">
    <w:name w:val="WW-Absatz-Standardschriftart11111"/>
    <w:rsid w:val="003C10A0"/>
  </w:style>
  <w:style w:type="character" w:customStyle="1" w:styleId="WW-Absatz-Standardschriftart111111">
    <w:name w:val="WW-Absatz-Standardschriftart111111"/>
    <w:rsid w:val="003C10A0"/>
  </w:style>
  <w:style w:type="character" w:customStyle="1" w:styleId="WW-Absatz-Standardschriftart1111111">
    <w:name w:val="WW-Absatz-Standardschriftart1111111"/>
    <w:rsid w:val="003C10A0"/>
  </w:style>
  <w:style w:type="character" w:customStyle="1" w:styleId="WW8Num3z1">
    <w:name w:val="WW8Num3z1"/>
    <w:rsid w:val="003C10A0"/>
    <w:rPr>
      <w:rFonts w:ascii="Courier New" w:hAnsi="Courier New" w:cs="Courier New"/>
    </w:rPr>
  </w:style>
  <w:style w:type="character" w:customStyle="1" w:styleId="WW8Num3z2">
    <w:name w:val="WW8Num3z2"/>
    <w:rsid w:val="003C10A0"/>
    <w:rPr>
      <w:rFonts w:ascii="Wingdings" w:hAnsi="Wingdings" w:cs="Wingdings"/>
    </w:rPr>
  </w:style>
  <w:style w:type="character" w:customStyle="1" w:styleId="WW8Num3z3">
    <w:name w:val="WW8Num3z3"/>
    <w:rsid w:val="003C10A0"/>
    <w:rPr>
      <w:rFonts w:ascii="Symbol" w:hAnsi="Symbol" w:cs="Symbol"/>
    </w:rPr>
  </w:style>
  <w:style w:type="character" w:customStyle="1" w:styleId="WW8Num4z1">
    <w:name w:val="WW8Num4z1"/>
    <w:rsid w:val="003C10A0"/>
    <w:rPr>
      <w:b/>
      <w:i w:val="0"/>
    </w:rPr>
  </w:style>
  <w:style w:type="character" w:customStyle="1" w:styleId="WW8Num4z2">
    <w:name w:val="WW8Num4z2"/>
    <w:rsid w:val="003C10A0"/>
    <w:rPr>
      <w:color w:val="auto"/>
    </w:rPr>
  </w:style>
  <w:style w:type="character" w:customStyle="1" w:styleId="WW8Num5z1">
    <w:name w:val="WW8Num5z1"/>
    <w:rsid w:val="003C10A0"/>
    <w:rPr>
      <w:b/>
      <w:i w:val="0"/>
    </w:rPr>
  </w:style>
  <w:style w:type="character" w:customStyle="1" w:styleId="WW8Num5z2">
    <w:name w:val="WW8Num5z2"/>
    <w:rsid w:val="003C10A0"/>
    <w:rPr>
      <w:color w:val="auto"/>
    </w:rPr>
  </w:style>
  <w:style w:type="character" w:customStyle="1" w:styleId="WW8Num6z1">
    <w:name w:val="WW8Num6z1"/>
    <w:rsid w:val="003C10A0"/>
    <w:rPr>
      <w:rFonts w:ascii="Courier New" w:hAnsi="Courier New" w:cs="Courier New"/>
    </w:rPr>
  </w:style>
  <w:style w:type="character" w:customStyle="1" w:styleId="WW8Num6z3">
    <w:name w:val="WW8Num6z3"/>
    <w:rsid w:val="003C10A0"/>
    <w:rPr>
      <w:rFonts w:ascii="Symbol" w:hAnsi="Symbol" w:cs="Symbol"/>
    </w:rPr>
  </w:style>
  <w:style w:type="character" w:customStyle="1" w:styleId="WW8Num8z1">
    <w:name w:val="WW8Num8z1"/>
    <w:rsid w:val="003C10A0"/>
    <w:rPr>
      <w:b/>
      <w:i w:val="0"/>
    </w:rPr>
  </w:style>
  <w:style w:type="character" w:customStyle="1" w:styleId="WW8Num8z2">
    <w:name w:val="WW8Num8z2"/>
    <w:rsid w:val="003C10A0"/>
    <w:rPr>
      <w:color w:val="auto"/>
    </w:rPr>
  </w:style>
  <w:style w:type="character" w:customStyle="1" w:styleId="WW8Num11z0">
    <w:name w:val="WW8Num11z0"/>
    <w:rsid w:val="003C10A0"/>
    <w:rPr>
      <w:rFonts w:ascii="Symbol" w:hAnsi="Symbol" w:cs="Symbol"/>
    </w:rPr>
  </w:style>
  <w:style w:type="character" w:customStyle="1" w:styleId="WW8Num11z1">
    <w:name w:val="WW8Num11z1"/>
    <w:rsid w:val="003C10A0"/>
    <w:rPr>
      <w:rFonts w:ascii="Courier New" w:hAnsi="Courier New" w:cs="Courier New"/>
    </w:rPr>
  </w:style>
  <w:style w:type="character" w:customStyle="1" w:styleId="WW8Num11z2">
    <w:name w:val="WW8Num11z2"/>
    <w:rsid w:val="003C10A0"/>
    <w:rPr>
      <w:rFonts w:ascii="Wingdings" w:hAnsi="Wingdings" w:cs="Wingdings"/>
    </w:rPr>
  </w:style>
  <w:style w:type="character" w:customStyle="1" w:styleId="WW8Num12z0">
    <w:name w:val="WW8Num12z0"/>
    <w:rsid w:val="003C10A0"/>
    <w:rPr>
      <w:rFonts w:ascii="Symbol" w:hAnsi="Symbol" w:cs="Symbol"/>
    </w:rPr>
  </w:style>
  <w:style w:type="character" w:customStyle="1" w:styleId="WW8Num12z1">
    <w:name w:val="WW8Num12z1"/>
    <w:rsid w:val="003C10A0"/>
    <w:rPr>
      <w:rFonts w:ascii="Courier New" w:hAnsi="Courier New" w:cs="Courier New"/>
    </w:rPr>
  </w:style>
  <w:style w:type="character" w:customStyle="1" w:styleId="WW8Num12z2">
    <w:name w:val="WW8Num12z2"/>
    <w:rsid w:val="003C10A0"/>
    <w:rPr>
      <w:rFonts w:ascii="Wingdings" w:hAnsi="Wingdings" w:cs="Wingdings"/>
    </w:rPr>
  </w:style>
  <w:style w:type="character" w:customStyle="1" w:styleId="WW8Num15z0">
    <w:name w:val="WW8Num15z0"/>
    <w:rsid w:val="003C10A0"/>
    <w:rPr>
      <w:rFonts w:ascii="Symbol" w:hAnsi="Symbol" w:cs="Symbol"/>
    </w:rPr>
  </w:style>
  <w:style w:type="character" w:customStyle="1" w:styleId="WW8Num15z1">
    <w:name w:val="WW8Num15z1"/>
    <w:rsid w:val="003C10A0"/>
    <w:rPr>
      <w:rFonts w:ascii="Courier New" w:hAnsi="Courier New" w:cs="Courier New"/>
    </w:rPr>
  </w:style>
  <w:style w:type="character" w:customStyle="1" w:styleId="WW8Num15z2">
    <w:name w:val="WW8Num15z2"/>
    <w:rsid w:val="003C10A0"/>
    <w:rPr>
      <w:rFonts w:ascii="Wingdings" w:hAnsi="Wingdings" w:cs="Wingdings"/>
    </w:rPr>
  </w:style>
  <w:style w:type="character" w:customStyle="1" w:styleId="WW8Num16z0">
    <w:name w:val="WW8Num16z0"/>
    <w:rsid w:val="003C10A0"/>
    <w:rPr>
      <w:rFonts w:ascii="Symbol" w:hAnsi="Symbol" w:cs="Symbol"/>
    </w:rPr>
  </w:style>
  <w:style w:type="character" w:customStyle="1" w:styleId="WW8Num16z1">
    <w:name w:val="WW8Num16z1"/>
    <w:rsid w:val="003C10A0"/>
    <w:rPr>
      <w:rFonts w:ascii="Courier New" w:hAnsi="Courier New" w:cs="Courier New"/>
    </w:rPr>
  </w:style>
  <w:style w:type="character" w:customStyle="1" w:styleId="WW8Num16z2">
    <w:name w:val="WW8Num16z2"/>
    <w:rsid w:val="003C10A0"/>
    <w:rPr>
      <w:rFonts w:ascii="Wingdings" w:hAnsi="Wingdings" w:cs="Wingdings"/>
    </w:rPr>
  </w:style>
  <w:style w:type="character" w:customStyle="1" w:styleId="WW8Num17z0">
    <w:name w:val="WW8Num17z0"/>
    <w:rsid w:val="003C10A0"/>
    <w:rPr>
      <w:rFonts w:ascii="Symbol" w:hAnsi="Symbol" w:cs="Symbol"/>
    </w:rPr>
  </w:style>
  <w:style w:type="character" w:customStyle="1" w:styleId="WW8Num17z1">
    <w:name w:val="WW8Num17z1"/>
    <w:rsid w:val="003C10A0"/>
    <w:rPr>
      <w:rFonts w:ascii="Courier New" w:hAnsi="Courier New" w:cs="Courier New"/>
    </w:rPr>
  </w:style>
  <w:style w:type="character" w:customStyle="1" w:styleId="WW8Num17z2">
    <w:name w:val="WW8Num17z2"/>
    <w:rsid w:val="003C10A0"/>
    <w:rPr>
      <w:rFonts w:ascii="Wingdings" w:hAnsi="Wingdings" w:cs="Wingdings"/>
    </w:rPr>
  </w:style>
  <w:style w:type="character" w:customStyle="1" w:styleId="WW8Num18z0">
    <w:name w:val="WW8Num18z0"/>
    <w:rsid w:val="003C10A0"/>
    <w:rPr>
      <w:rFonts w:ascii="Symbol" w:hAnsi="Symbol" w:cs="Symbol"/>
    </w:rPr>
  </w:style>
  <w:style w:type="character" w:customStyle="1" w:styleId="WW8Num18z1">
    <w:name w:val="WW8Num18z1"/>
    <w:rsid w:val="003C10A0"/>
    <w:rPr>
      <w:rFonts w:ascii="Courier New" w:hAnsi="Courier New" w:cs="Courier New"/>
    </w:rPr>
  </w:style>
  <w:style w:type="character" w:customStyle="1" w:styleId="WW8Num18z2">
    <w:name w:val="WW8Num18z2"/>
    <w:rsid w:val="003C10A0"/>
    <w:rPr>
      <w:rFonts w:ascii="Wingdings" w:hAnsi="Wingdings" w:cs="Wingdings"/>
    </w:rPr>
  </w:style>
  <w:style w:type="character" w:customStyle="1" w:styleId="WW8Num19z0">
    <w:name w:val="WW8Num19z0"/>
    <w:rsid w:val="003C10A0"/>
    <w:rPr>
      <w:rFonts w:ascii="Symbol" w:hAnsi="Symbol" w:cs="Symbol"/>
    </w:rPr>
  </w:style>
  <w:style w:type="character" w:customStyle="1" w:styleId="WW8Num19z1">
    <w:name w:val="WW8Num19z1"/>
    <w:rsid w:val="003C10A0"/>
    <w:rPr>
      <w:rFonts w:ascii="Courier New" w:hAnsi="Courier New" w:cs="Courier New"/>
    </w:rPr>
  </w:style>
  <w:style w:type="character" w:customStyle="1" w:styleId="WW8Num19z2">
    <w:name w:val="WW8Num19z2"/>
    <w:rsid w:val="003C10A0"/>
    <w:rPr>
      <w:rFonts w:ascii="Wingdings" w:hAnsi="Wingdings" w:cs="Wingdings"/>
    </w:rPr>
  </w:style>
  <w:style w:type="character" w:customStyle="1" w:styleId="WW8Num21z0">
    <w:name w:val="WW8Num21z0"/>
    <w:rsid w:val="003C10A0"/>
    <w:rPr>
      <w:rFonts w:ascii="Symbol" w:hAnsi="Symbol" w:cs="Symbol"/>
    </w:rPr>
  </w:style>
  <w:style w:type="character" w:customStyle="1" w:styleId="WW8Num21z1">
    <w:name w:val="WW8Num21z1"/>
    <w:rsid w:val="003C10A0"/>
    <w:rPr>
      <w:rFonts w:ascii="Courier New" w:hAnsi="Courier New" w:cs="Courier New"/>
    </w:rPr>
  </w:style>
  <w:style w:type="character" w:customStyle="1" w:styleId="WW8Num21z2">
    <w:name w:val="WW8Num21z2"/>
    <w:rsid w:val="003C10A0"/>
    <w:rPr>
      <w:rFonts w:ascii="Wingdings" w:hAnsi="Wingdings" w:cs="Wingdings"/>
    </w:rPr>
  </w:style>
  <w:style w:type="character" w:customStyle="1" w:styleId="WW8Num22z0">
    <w:name w:val="WW8Num22z0"/>
    <w:rsid w:val="003C10A0"/>
    <w:rPr>
      <w:rFonts w:ascii="Symbol" w:hAnsi="Symbol" w:cs="Symbol"/>
    </w:rPr>
  </w:style>
  <w:style w:type="character" w:customStyle="1" w:styleId="WW8NumSt18z0">
    <w:name w:val="WW8NumSt18z0"/>
    <w:rsid w:val="003C10A0"/>
    <w:rPr>
      <w:rFonts w:ascii="Tms Rmn" w:hAnsi="Tms Rmn" w:cs="Tms Rmn"/>
      <w:sz w:val="14"/>
    </w:rPr>
  </w:style>
  <w:style w:type="character" w:customStyle="1" w:styleId="Fontepargpadro1">
    <w:name w:val="Fonte parág. padrão1"/>
    <w:rsid w:val="003C10A0"/>
  </w:style>
  <w:style w:type="character" w:styleId="HiperlinkVisitado">
    <w:name w:val="FollowedHyperlink"/>
    <w:rsid w:val="003C10A0"/>
    <w:rPr>
      <w:color w:val="800080"/>
      <w:u w:val="single"/>
    </w:rPr>
  </w:style>
  <w:style w:type="character" w:styleId="Hyperlink">
    <w:name w:val="Hyperlink"/>
    <w:rsid w:val="003C10A0"/>
    <w:rPr>
      <w:color w:val="0000FF"/>
      <w:u w:val="single"/>
    </w:rPr>
  </w:style>
  <w:style w:type="character" w:styleId="Nmerodepgina">
    <w:name w:val="page number"/>
    <w:basedOn w:val="Fontepargpadro1"/>
    <w:rsid w:val="003C10A0"/>
  </w:style>
  <w:style w:type="character" w:customStyle="1" w:styleId="Caracteresdenotaderodap">
    <w:name w:val="Caracteres de nota de rodapé"/>
    <w:rsid w:val="003C10A0"/>
    <w:rPr>
      <w:sz w:val="14"/>
      <w:vertAlign w:val="superscript"/>
    </w:rPr>
  </w:style>
  <w:style w:type="character" w:customStyle="1" w:styleId="CommentChar">
    <w:name w:val="Comment Char"/>
    <w:rsid w:val="003C10A0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3C10A0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3C10A0"/>
  </w:style>
  <w:style w:type="character" w:customStyle="1" w:styleId="AssuntodocomentrioChar">
    <w:name w:val="Assunto do comentário Char"/>
    <w:rsid w:val="003C10A0"/>
    <w:rPr>
      <w:b/>
      <w:bCs/>
    </w:rPr>
  </w:style>
  <w:style w:type="character" w:customStyle="1" w:styleId="TextodebaloChar">
    <w:name w:val="Texto de balão Char"/>
    <w:rsid w:val="003C10A0"/>
    <w:rPr>
      <w:rFonts w:ascii="Tahoma" w:hAnsi="Tahoma" w:cs="Tahoma"/>
      <w:sz w:val="16"/>
      <w:szCs w:val="16"/>
    </w:rPr>
  </w:style>
  <w:style w:type="character" w:customStyle="1" w:styleId="Marcas">
    <w:name w:val="Marcas"/>
    <w:rsid w:val="003C10A0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3C10A0"/>
  </w:style>
  <w:style w:type="character" w:customStyle="1" w:styleId="apple-converted-space">
    <w:name w:val="apple-converted-space"/>
    <w:rsid w:val="003C10A0"/>
  </w:style>
  <w:style w:type="character" w:customStyle="1" w:styleId="Vnculodendice">
    <w:name w:val="Vínculo de índice"/>
    <w:rsid w:val="003C10A0"/>
  </w:style>
  <w:style w:type="paragraph" w:customStyle="1" w:styleId="Ttulo40">
    <w:name w:val="Título4"/>
    <w:basedOn w:val="Ttulo11"/>
    <w:next w:val="Subttulo"/>
    <w:rsid w:val="003C10A0"/>
  </w:style>
  <w:style w:type="paragraph" w:styleId="Corpodetexto">
    <w:name w:val="Body Text"/>
    <w:basedOn w:val="Normal"/>
    <w:rsid w:val="003C10A0"/>
    <w:pPr>
      <w:spacing w:after="120"/>
    </w:pPr>
  </w:style>
  <w:style w:type="paragraph" w:styleId="Lista">
    <w:name w:val="List"/>
    <w:basedOn w:val="Corpodetexto"/>
    <w:rsid w:val="003C10A0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rsid w:val="003C10A0"/>
    <w:pPr>
      <w:suppressLineNumbers/>
    </w:pPr>
  </w:style>
  <w:style w:type="paragraph" w:customStyle="1" w:styleId="DisplayText">
    <w:name w:val="_Display Text"/>
    <w:rsid w:val="003C10A0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3C10A0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3C10A0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3C10A0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3C10A0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3C10A0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3C10A0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3C10A0"/>
    <w:pPr>
      <w:jc w:val="center"/>
    </w:pPr>
    <w:rPr>
      <w:i/>
      <w:iCs/>
    </w:rPr>
  </w:style>
  <w:style w:type="paragraph" w:customStyle="1" w:styleId="Contents">
    <w:name w:val="Contents"/>
    <w:basedOn w:val="Ttulo1"/>
    <w:rsid w:val="003C10A0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3C10A0"/>
    <w:pPr>
      <w:numPr>
        <w:numId w:val="0"/>
      </w:numPr>
    </w:pPr>
  </w:style>
  <w:style w:type="paragraph" w:customStyle="1" w:styleId="Comment">
    <w:name w:val="Comment"/>
    <w:basedOn w:val="Normal"/>
    <w:qFormat/>
    <w:rsid w:val="003C10A0"/>
    <w:rPr>
      <w:i/>
      <w:color w:val="0000FF"/>
    </w:rPr>
  </w:style>
  <w:style w:type="paragraph" w:customStyle="1" w:styleId="Title-Revision">
    <w:name w:val="Title - Revision"/>
    <w:basedOn w:val="Ttulo11"/>
    <w:rsid w:val="003C10A0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3C10A0"/>
    <w:pPr>
      <w:spacing w:after="720"/>
    </w:pPr>
  </w:style>
  <w:style w:type="paragraph" w:customStyle="1" w:styleId="Title-Name">
    <w:name w:val="Title - Name"/>
    <w:basedOn w:val="Ttulo11"/>
    <w:next w:val="Title-Filename"/>
    <w:rsid w:val="003C10A0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3C10A0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3C10A0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3C10A0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3C10A0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3C10A0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3C10A0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3C10A0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3C10A0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3C10A0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3C10A0"/>
    <w:pPr>
      <w:ind w:left="400" w:hanging="400"/>
    </w:pPr>
  </w:style>
  <w:style w:type="paragraph" w:customStyle="1" w:styleId="MapadoDocumento1">
    <w:name w:val="Mapa do Documento1"/>
    <w:basedOn w:val="Normal"/>
    <w:rsid w:val="003C10A0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3C10A0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3C10A0"/>
    <w:pPr>
      <w:numPr>
        <w:numId w:val="7"/>
      </w:numPr>
      <w:spacing w:after="120"/>
    </w:pPr>
  </w:style>
  <w:style w:type="paragraph" w:customStyle="1" w:styleId="Bibliografia1">
    <w:name w:val="Bibliografia1"/>
    <w:rsid w:val="003C10A0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3C10A0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3C10A0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3C10A0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3C10A0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3C10A0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3C10A0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3C10A0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3C10A0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3C10A0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3C10A0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3C10A0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3C10A0"/>
    <w:pPr>
      <w:ind w:left="720"/>
    </w:pPr>
  </w:style>
  <w:style w:type="paragraph" w:customStyle="1" w:styleId="NormalJustificado">
    <w:name w:val="Normal + Justificado"/>
    <w:basedOn w:val="Normal"/>
    <w:rsid w:val="003C10A0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3C10A0"/>
    <w:rPr>
      <w:sz w:val="20"/>
    </w:rPr>
  </w:style>
  <w:style w:type="paragraph" w:styleId="Assuntodocomentrio">
    <w:name w:val="annotation subject"/>
    <w:basedOn w:val="Textodecomentrio1"/>
    <w:next w:val="Textodecomentrio1"/>
    <w:rsid w:val="003C10A0"/>
    <w:rPr>
      <w:b/>
      <w:bCs/>
    </w:rPr>
  </w:style>
  <w:style w:type="paragraph" w:styleId="Textodebalo">
    <w:name w:val="Balloon Text"/>
    <w:basedOn w:val="Normal"/>
    <w:rsid w:val="003C10A0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3C10A0"/>
    <w:pPr>
      <w:suppressLineNumbers/>
    </w:pPr>
  </w:style>
  <w:style w:type="paragraph" w:customStyle="1" w:styleId="Contedodatabela">
    <w:name w:val="Conteúdo da tabela"/>
    <w:basedOn w:val="Normal"/>
    <w:rsid w:val="003C10A0"/>
    <w:pPr>
      <w:suppressLineNumbers/>
    </w:pPr>
  </w:style>
  <w:style w:type="paragraph" w:customStyle="1" w:styleId="Ttulodetabela">
    <w:name w:val="Título de tabela"/>
    <w:basedOn w:val="Contedodetabela"/>
    <w:rsid w:val="003C10A0"/>
    <w:pPr>
      <w:jc w:val="center"/>
    </w:pPr>
    <w:rPr>
      <w:b/>
      <w:bCs/>
    </w:rPr>
  </w:style>
  <w:style w:type="paragraph" w:styleId="Sumrio5">
    <w:name w:val="toc 5"/>
    <w:basedOn w:val="ndice"/>
    <w:rsid w:val="003C10A0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3C10A0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3C10A0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3C10A0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3C10A0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3C10A0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3C10A0"/>
    <w:pPr>
      <w:ind w:left="708"/>
    </w:pPr>
  </w:style>
  <w:style w:type="paragraph" w:customStyle="1" w:styleId="Ttulo10">
    <w:name w:val="Título 10"/>
    <w:basedOn w:val="Ttulo20"/>
    <w:next w:val="Corpodetexto"/>
    <w:rsid w:val="003C10A0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paragraph" w:customStyle="1" w:styleId="Standard">
    <w:name w:val="Standard"/>
    <w:rsid w:val="00391647"/>
    <w:pPr>
      <w:suppressAutoHyphens/>
      <w:autoSpaceDN w:val="0"/>
      <w:spacing w:after="160" w:line="256" w:lineRule="auto"/>
    </w:pPr>
    <w:rPr>
      <w:rFonts w:ascii="Calibri" w:eastAsia="Calibri" w:hAnsi="Calibri" w:cs="F"/>
      <w:kern w:val="3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BE81A-A5E1-439E-909D-86FA67344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6258</Words>
  <Characters>33795</Characters>
  <Application>Microsoft Office Word</Application>
  <DocSecurity>0</DocSecurity>
  <Lines>281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Sistema</vt:lpstr>
      <vt:lpstr>Documento de Sistema</vt:lpstr>
    </vt:vector>
  </TitlesOfParts>
  <Company/>
  <LinksUpToDate>false</LinksUpToDate>
  <CharactersWithSpaces>39974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Pedro Polez</cp:lastModifiedBy>
  <cp:revision>3</cp:revision>
  <cp:lastPrinted>2017-01-30T15:48:00Z</cp:lastPrinted>
  <dcterms:created xsi:type="dcterms:W3CDTF">2017-11-12T22:29:00Z</dcterms:created>
  <dcterms:modified xsi:type="dcterms:W3CDTF">2017-11-12T22:30:00Z</dcterms:modified>
</cp:coreProperties>
</file>