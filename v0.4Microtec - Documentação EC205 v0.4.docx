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461B6037" w:rsidR="0009003B" w:rsidRPr="004B3578" w:rsidRDefault="00E90A75">
      <w:pPr>
        <w:pStyle w:val="Title-Revision"/>
        <w:spacing w:before="240"/>
        <w:jc w:val="center"/>
        <w:rPr>
          <w:rFonts w:cs="Arial"/>
          <w:u w:val="single"/>
        </w:rPr>
      </w:pPr>
      <w:r>
        <w:rPr>
          <w:rFonts w:cs="Arial"/>
        </w:rPr>
        <w:t xml:space="preserve">Versão: </w:t>
      </w:r>
      <w:r w:rsidR="004B3578">
        <w:rPr>
          <w:rFonts w:cs="Arial"/>
        </w:rPr>
        <w:t>0.3</w:t>
      </w:r>
    </w:p>
    <w:p w14:paraId="10F06BCA" w14:textId="67EEFD56" w:rsidR="0009003B" w:rsidRDefault="004B3578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26</w:t>
      </w:r>
      <w:r w:rsidR="00407C6A">
        <w:rPr>
          <w:rFonts w:cs="Arial"/>
        </w:rPr>
        <w:t xml:space="preserve"> de </w:t>
      </w:r>
      <w:proofErr w:type="gramStart"/>
      <w:r w:rsidR="002476AA">
        <w:rPr>
          <w:rFonts w:cs="Arial"/>
        </w:rPr>
        <w:t>Agosto</w:t>
      </w:r>
      <w:proofErr w:type="gramEnd"/>
      <w:r w:rsidR="00407C6A">
        <w:rPr>
          <w:rFonts w:cs="Arial"/>
        </w:rPr>
        <w:t xml:space="preserve"> de </w:t>
      </w:r>
      <w:r w:rsidR="002476AA">
        <w:rPr>
          <w:rFonts w:cs="Arial"/>
        </w:rPr>
        <w:t>2017</w:t>
      </w:r>
    </w:p>
    <w:p w14:paraId="10F06BCB" w14:textId="53A62691" w:rsidR="0009003B" w:rsidRPr="00240BB3" w:rsidRDefault="002476AA">
      <w:pPr>
        <w:pStyle w:val="Title-Name"/>
        <w:spacing w:before="240" w:after="240"/>
        <w:jc w:val="center"/>
        <w:rPr>
          <w:rFonts w:cs="Arial"/>
          <w:b/>
        </w:rPr>
      </w:pPr>
      <w:r>
        <w:rPr>
          <w:rFonts w:cs="Arial"/>
          <w:b/>
        </w:rPr>
        <w:t>Projeto Microtec</w:t>
      </w:r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0F06BCF" w14:textId="4DB1CF73" w:rsidR="0009003B" w:rsidRDefault="002476AA">
      <w:pPr>
        <w:pStyle w:val="Title-Name"/>
        <w:spacing w:before="0" w:after="0"/>
        <w:jc w:val="center"/>
        <w:rPr>
          <w:rFonts w:cs="Arial"/>
        </w:rPr>
      </w:pPr>
      <w:r w:rsidRPr="002476AA">
        <w:rPr>
          <w:rFonts w:cs="Arial"/>
        </w:rPr>
        <w:t xml:space="preserve">Lucas </w:t>
      </w:r>
      <w:proofErr w:type="spellStart"/>
      <w:r w:rsidRPr="002476AA">
        <w:rPr>
          <w:rFonts w:cs="Arial"/>
        </w:rPr>
        <w:t>Riboli</w:t>
      </w:r>
      <w:proofErr w:type="spellEnd"/>
      <w:r w:rsidRPr="002476AA">
        <w:rPr>
          <w:rFonts w:cs="Arial"/>
        </w:rPr>
        <w:t xml:space="preserve"> Freire - 1053</w:t>
      </w:r>
    </w:p>
    <w:p w14:paraId="43748A32" w14:textId="65A25698" w:rsidR="009546D5" w:rsidRDefault="002476AA" w:rsidP="009546D5">
      <w:pPr>
        <w:pStyle w:val="Title-Name"/>
        <w:spacing w:before="0" w:after="0"/>
        <w:jc w:val="center"/>
        <w:rPr>
          <w:rFonts w:cs="Arial"/>
        </w:rPr>
      </w:pPr>
      <w:r w:rsidRPr="002476AA">
        <w:rPr>
          <w:rFonts w:cs="Arial"/>
        </w:rPr>
        <w:t>Pedro Henrique Polez Rocha - 1071</w:t>
      </w:r>
    </w:p>
    <w:p w14:paraId="2C3E9C59" w14:textId="4E9CF51B" w:rsidR="007C25D7" w:rsidRDefault="002476AA" w:rsidP="007C25D7">
      <w:pPr>
        <w:pStyle w:val="Title-Name"/>
        <w:spacing w:before="0" w:after="0"/>
        <w:jc w:val="center"/>
        <w:rPr>
          <w:rFonts w:cs="Arial"/>
        </w:rPr>
      </w:pPr>
      <w:r w:rsidRPr="002476AA">
        <w:rPr>
          <w:rFonts w:cs="Arial"/>
        </w:rPr>
        <w:t>Ruan Patrick de Souza - 1173</w:t>
      </w:r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2" w14:textId="77777777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0F06BD5" w14:textId="77777777"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0" w:name="_Toc459891773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19"/>
        <w:gridCol w:w="1792"/>
        <w:gridCol w:w="3073"/>
        <w:gridCol w:w="1673"/>
        <w:gridCol w:w="1783"/>
        <w:gridCol w:w="1412"/>
      </w:tblGrid>
      <w:tr w:rsidR="00240BB3" w14:paraId="4FF54235" w14:textId="77777777" w:rsidTr="002476AA">
        <w:trPr>
          <w:cantSplit/>
          <w:tblHeader/>
          <w:jc w:val="center"/>
        </w:trPr>
        <w:tc>
          <w:tcPr>
            <w:tcW w:w="1019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792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073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673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195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14:paraId="04D69EF4" w14:textId="77777777" w:rsidTr="002476AA">
        <w:trPr>
          <w:cantSplit/>
          <w:trHeight w:val="275"/>
          <w:jc w:val="center"/>
        </w:trPr>
        <w:tc>
          <w:tcPr>
            <w:tcW w:w="1019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792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3BD8140" w14:textId="77777777" w:rsidR="002476AA" w:rsidRDefault="002476AA" w:rsidP="002476AA">
            <w:pPr>
              <w:snapToGrid w:val="0"/>
              <w:jc w:val="center"/>
            </w:pPr>
            <w:r w:rsidRPr="00A053A3">
              <w:t xml:space="preserve">Lucas </w:t>
            </w:r>
            <w:proofErr w:type="spellStart"/>
            <w:r w:rsidRPr="00A053A3">
              <w:t>Riboli</w:t>
            </w:r>
            <w:proofErr w:type="spellEnd"/>
            <w:r w:rsidRPr="00A053A3">
              <w:t xml:space="preserve"> </w:t>
            </w:r>
          </w:p>
          <w:p w14:paraId="1FFBA366" w14:textId="77777777" w:rsidR="002476AA" w:rsidRDefault="002476AA" w:rsidP="002476AA">
            <w:pPr>
              <w:snapToGrid w:val="0"/>
              <w:jc w:val="center"/>
            </w:pPr>
            <w:r>
              <w:t>Pedro Henrique</w:t>
            </w:r>
          </w:p>
          <w:p w14:paraId="2EDD4A8C" w14:textId="32A68A0D" w:rsidR="00240BB3" w:rsidRPr="009546D5" w:rsidRDefault="002476AA" w:rsidP="009546D5">
            <w:pPr>
              <w:snapToGrid w:val="0"/>
              <w:jc w:val="center"/>
            </w:pPr>
            <w:r w:rsidRPr="00B0423E">
              <w:t>Ruan Patrick</w:t>
            </w:r>
          </w:p>
        </w:tc>
        <w:tc>
          <w:tcPr>
            <w:tcW w:w="307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7777777"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67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42936CA7" w:rsidR="00240BB3" w:rsidRDefault="002476AA" w:rsidP="00AD6438">
            <w:pPr>
              <w:snapToGrid w:val="0"/>
              <w:jc w:val="center"/>
            </w:pPr>
            <w:r>
              <w:t>13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  <w:tc>
          <w:tcPr>
            <w:tcW w:w="178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5586BED4" w:rsidR="00240BB3" w:rsidRPr="00302529" w:rsidRDefault="003B540E" w:rsidP="003B540E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</w:t>
            </w:r>
            <w:r w:rsidR="00CF1394">
              <w:rPr>
                <w:b/>
              </w:rPr>
              <w:t xml:space="preserve"> </w:t>
            </w:r>
            <w:r>
              <w:rPr>
                <w:b/>
              </w:rPr>
              <w:t>Vilela</w:t>
            </w:r>
          </w:p>
        </w:tc>
        <w:tc>
          <w:tcPr>
            <w:tcW w:w="1412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101B3A05" w:rsidR="00240BB3" w:rsidRDefault="002476AA" w:rsidP="00AD6438">
            <w:pPr>
              <w:snapToGrid w:val="0"/>
              <w:jc w:val="center"/>
            </w:pPr>
            <w:r>
              <w:t>14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</w:tr>
      <w:tr w:rsidR="00240BB3" w14:paraId="6F93DD8D" w14:textId="77777777" w:rsidTr="002476AA">
        <w:trPr>
          <w:cantSplit/>
          <w:trHeight w:val="275"/>
          <w:jc w:val="center"/>
        </w:trPr>
        <w:tc>
          <w:tcPr>
            <w:tcW w:w="1019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389CB282" w14:textId="77777777"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792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504B100" w14:textId="77777777" w:rsidR="00D42493" w:rsidRDefault="00D42493" w:rsidP="00D42493">
            <w:pPr>
              <w:snapToGrid w:val="0"/>
              <w:jc w:val="center"/>
            </w:pPr>
            <w:r w:rsidRPr="00A053A3">
              <w:t xml:space="preserve">Lucas </w:t>
            </w:r>
            <w:proofErr w:type="spellStart"/>
            <w:r w:rsidRPr="00A053A3">
              <w:t>Riboli</w:t>
            </w:r>
            <w:proofErr w:type="spellEnd"/>
            <w:r w:rsidRPr="00A053A3">
              <w:t xml:space="preserve"> </w:t>
            </w:r>
          </w:p>
          <w:p w14:paraId="200712E9" w14:textId="77777777" w:rsidR="00D42493" w:rsidRDefault="00D42493" w:rsidP="00D42493">
            <w:pPr>
              <w:snapToGrid w:val="0"/>
              <w:jc w:val="center"/>
            </w:pPr>
            <w:r>
              <w:t>Pedro Henrique</w:t>
            </w:r>
          </w:p>
          <w:p w14:paraId="664114F8" w14:textId="4A6D3A2D" w:rsidR="00240BB3" w:rsidRDefault="00D42493" w:rsidP="00D42493">
            <w:pPr>
              <w:snapToGrid w:val="0"/>
              <w:jc w:val="center"/>
            </w:pPr>
            <w:r w:rsidRPr="00B0423E">
              <w:t>Ruan Patrick</w:t>
            </w:r>
          </w:p>
        </w:tc>
        <w:tc>
          <w:tcPr>
            <w:tcW w:w="307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CE5C63" w14:textId="4603136C" w:rsidR="00240BB3" w:rsidRDefault="00D42493" w:rsidP="00240BB3">
            <w:pPr>
              <w:snapToGrid w:val="0"/>
              <w:jc w:val="center"/>
            </w:pPr>
            <w:r>
              <w:t>Estrutura Analítica de Projeto (EAP) e Dicionário EAP.</w:t>
            </w:r>
          </w:p>
        </w:tc>
        <w:tc>
          <w:tcPr>
            <w:tcW w:w="167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79C67D32" w:rsidR="00240BB3" w:rsidRDefault="00D42493" w:rsidP="00AD6438">
            <w:pPr>
              <w:snapToGrid w:val="0"/>
              <w:jc w:val="center"/>
            </w:pPr>
            <w:r>
              <w:t>19/08/2017</w:t>
            </w:r>
          </w:p>
        </w:tc>
        <w:tc>
          <w:tcPr>
            <w:tcW w:w="178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7CF3C519" w:rsidR="00240BB3" w:rsidRPr="00302529" w:rsidRDefault="003B540E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12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41C073FC" w:rsidR="00240BB3" w:rsidRDefault="00B05728" w:rsidP="00AD6438">
            <w:pPr>
              <w:snapToGrid w:val="0"/>
              <w:jc w:val="center"/>
            </w:pPr>
            <w:r>
              <w:t>23/08/2017</w:t>
            </w:r>
          </w:p>
        </w:tc>
      </w:tr>
      <w:tr w:rsidR="00BB7F31" w14:paraId="6B797F83" w14:textId="77777777" w:rsidTr="002476AA">
        <w:trPr>
          <w:cantSplit/>
          <w:trHeight w:val="275"/>
          <w:jc w:val="center"/>
        </w:trPr>
        <w:tc>
          <w:tcPr>
            <w:tcW w:w="1019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4EAC2E61" w14:textId="6924C86C" w:rsidR="00BB7F31" w:rsidRDefault="00BB7F31" w:rsidP="00240BB3">
            <w:pPr>
              <w:jc w:val="center"/>
            </w:pPr>
            <w:r>
              <w:t>V0.3</w:t>
            </w:r>
          </w:p>
        </w:tc>
        <w:tc>
          <w:tcPr>
            <w:tcW w:w="1792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684965C" w14:textId="77777777" w:rsidR="00BB7F31" w:rsidRDefault="00BB7F31" w:rsidP="00D42493">
            <w:pPr>
              <w:snapToGrid w:val="0"/>
              <w:jc w:val="center"/>
            </w:pPr>
            <w:r>
              <w:t xml:space="preserve">Lucas </w:t>
            </w:r>
            <w:proofErr w:type="spellStart"/>
            <w:r>
              <w:t>Riboli</w:t>
            </w:r>
            <w:proofErr w:type="spellEnd"/>
          </w:p>
          <w:p w14:paraId="3B2E7EB3" w14:textId="77777777" w:rsidR="00BB7F31" w:rsidRDefault="00BB7F31" w:rsidP="00D42493">
            <w:pPr>
              <w:snapToGrid w:val="0"/>
              <w:jc w:val="center"/>
            </w:pPr>
            <w:r>
              <w:t>Pedro Henrique</w:t>
            </w:r>
          </w:p>
          <w:p w14:paraId="3E7C16AE" w14:textId="6BD0534F" w:rsidR="00BB7F31" w:rsidRPr="00A053A3" w:rsidRDefault="00BB7F31" w:rsidP="00D42493">
            <w:pPr>
              <w:snapToGrid w:val="0"/>
              <w:jc w:val="center"/>
            </w:pPr>
            <w:r>
              <w:t>Ruan Patrick</w:t>
            </w:r>
          </w:p>
        </w:tc>
        <w:tc>
          <w:tcPr>
            <w:tcW w:w="307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97EEA14" w14:textId="141D5655" w:rsidR="00BB7F31" w:rsidRPr="00435BFF" w:rsidRDefault="00435BFF" w:rsidP="00240BB3">
            <w:pPr>
              <w:snapToGrid w:val="0"/>
              <w:jc w:val="center"/>
            </w:pPr>
            <w:r>
              <w:t>Cronograma de atividades.</w:t>
            </w:r>
          </w:p>
        </w:tc>
        <w:tc>
          <w:tcPr>
            <w:tcW w:w="167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4E6C513" w14:textId="09AA7147" w:rsidR="00BB7F31" w:rsidRDefault="00BB7F31" w:rsidP="00AD6438">
            <w:pPr>
              <w:snapToGrid w:val="0"/>
              <w:jc w:val="center"/>
            </w:pPr>
            <w:r>
              <w:t>26/08/2017</w:t>
            </w:r>
          </w:p>
        </w:tc>
        <w:tc>
          <w:tcPr>
            <w:tcW w:w="178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4235281" w14:textId="1C154D87" w:rsidR="00BB7F31" w:rsidRDefault="00BB7F31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Marina Vilela </w:t>
            </w:r>
          </w:p>
        </w:tc>
        <w:tc>
          <w:tcPr>
            <w:tcW w:w="1412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A20E838" w14:textId="18D90D80" w:rsidR="00BB7F31" w:rsidRDefault="00B05728" w:rsidP="00AD6438">
            <w:pPr>
              <w:snapToGrid w:val="0"/>
              <w:jc w:val="center"/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27/08/2017</w:t>
            </w:r>
          </w:p>
        </w:tc>
      </w:tr>
      <w:tr w:rsidR="00F87F53" w14:paraId="6153CA1C" w14:textId="77777777" w:rsidTr="002476AA">
        <w:trPr>
          <w:cantSplit/>
          <w:trHeight w:val="275"/>
          <w:jc w:val="center"/>
        </w:trPr>
        <w:tc>
          <w:tcPr>
            <w:tcW w:w="1019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38D538B7" w14:textId="217A2F26" w:rsidR="00F87F53" w:rsidRDefault="00F87F53" w:rsidP="00F87F53">
            <w:pPr>
              <w:jc w:val="center"/>
            </w:pPr>
            <w:r>
              <w:t>V0.4</w:t>
            </w:r>
          </w:p>
        </w:tc>
        <w:tc>
          <w:tcPr>
            <w:tcW w:w="1792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6386CE8" w14:textId="77777777" w:rsidR="00F87F53" w:rsidRDefault="00F87F53" w:rsidP="00F87F53">
            <w:pPr>
              <w:snapToGrid w:val="0"/>
              <w:jc w:val="center"/>
            </w:pPr>
            <w:r>
              <w:t xml:space="preserve">Lucas </w:t>
            </w:r>
            <w:proofErr w:type="spellStart"/>
            <w:r>
              <w:t>Riboli</w:t>
            </w:r>
            <w:proofErr w:type="spellEnd"/>
          </w:p>
          <w:p w14:paraId="7DB6D9AB" w14:textId="77777777" w:rsidR="00F87F53" w:rsidRDefault="00F87F53" w:rsidP="00F87F53">
            <w:pPr>
              <w:snapToGrid w:val="0"/>
              <w:jc w:val="center"/>
            </w:pPr>
            <w:r>
              <w:t>Pedro Henrique</w:t>
            </w:r>
          </w:p>
          <w:p w14:paraId="66EDA390" w14:textId="6AC969B5" w:rsidR="00F87F53" w:rsidRDefault="00F87F53" w:rsidP="00F87F53">
            <w:pPr>
              <w:snapToGrid w:val="0"/>
              <w:jc w:val="center"/>
            </w:pPr>
            <w:r>
              <w:t>Ruan Patrick</w:t>
            </w:r>
          </w:p>
        </w:tc>
        <w:tc>
          <w:tcPr>
            <w:tcW w:w="307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5A8B868" w14:textId="474D7F94" w:rsidR="00F87F53" w:rsidRDefault="00F87F53" w:rsidP="00F87F53">
            <w:pPr>
              <w:snapToGrid w:val="0"/>
              <w:jc w:val="center"/>
            </w:pPr>
            <w:r>
              <w:t>Requisitos funcionais e não funcionais</w:t>
            </w:r>
          </w:p>
        </w:tc>
        <w:tc>
          <w:tcPr>
            <w:tcW w:w="167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4B7599A" w14:textId="6DB05D45" w:rsidR="00F87F53" w:rsidRDefault="00F87F53" w:rsidP="00F87F53">
            <w:pPr>
              <w:snapToGrid w:val="0"/>
              <w:jc w:val="center"/>
            </w:pPr>
            <w:r>
              <w:t>17/09/2017</w:t>
            </w:r>
          </w:p>
        </w:tc>
        <w:tc>
          <w:tcPr>
            <w:tcW w:w="178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8F55165" w14:textId="1368A3A3" w:rsidR="00F87F53" w:rsidRDefault="00F87F53" w:rsidP="00F87F53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Marina Vilela </w:t>
            </w:r>
          </w:p>
        </w:tc>
        <w:tc>
          <w:tcPr>
            <w:tcW w:w="1412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64071A0" w14:textId="64137652" w:rsidR="00F87F53" w:rsidRDefault="00F87F53" w:rsidP="00F87F53">
            <w:pPr>
              <w:snapToGrid w:val="0"/>
              <w:jc w:val="center"/>
              <w:rPr>
                <w:rFonts w:ascii="Calibri" w:hAnsi="Calibri" w:cs="Calibri"/>
                <w:color w:val="000000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  <w:shd w:val="clear" w:color="auto" w:fill="FFFFFF"/>
              </w:rPr>
              <w:t>xx</w:t>
            </w:r>
            <w:proofErr w:type="spellEnd"/>
            <w:proofErr w:type="gramEnd"/>
            <w:r>
              <w:rPr>
                <w:rFonts w:ascii="Calibri" w:hAnsi="Calibri" w:cs="Calibri"/>
                <w:color w:val="000000"/>
                <w:shd w:val="clear" w:color="auto" w:fill="FFFFFF"/>
              </w:rPr>
              <w:t>/</w:t>
            </w:r>
            <w:proofErr w:type="spellStart"/>
            <w:r>
              <w:rPr>
                <w:rFonts w:ascii="Calibri" w:hAnsi="Calibri" w:cs="Calibri"/>
                <w:color w:val="000000"/>
                <w:shd w:val="clear" w:color="auto" w:fill="FFFFFF"/>
              </w:rPr>
              <w:t>xx</w:t>
            </w:r>
            <w:proofErr w:type="spellEnd"/>
            <w:r>
              <w:rPr>
                <w:rFonts w:ascii="Calibri" w:hAnsi="Calibri" w:cs="Calibri"/>
                <w:color w:val="000000"/>
                <w:shd w:val="clear" w:color="auto" w:fill="FFFFFF"/>
              </w:rPr>
              <w:t>/</w:t>
            </w:r>
            <w:proofErr w:type="spellStart"/>
            <w:r>
              <w:rPr>
                <w:rFonts w:ascii="Calibri" w:hAnsi="Calibri" w:cs="Calibri"/>
                <w:color w:val="000000"/>
                <w:shd w:val="clear" w:color="auto" w:fill="FFFFFF"/>
              </w:rPr>
              <w:t>xxxx</w:t>
            </w:r>
            <w:proofErr w:type="spellEnd"/>
          </w:p>
        </w:tc>
      </w:tr>
    </w:tbl>
    <w:p w14:paraId="10F06BD7" w14:textId="7BC0D2BF" w:rsidR="0009003B" w:rsidRPr="00240BB3" w:rsidRDefault="0009003B">
      <w:pPr>
        <w:pStyle w:val="Comment"/>
        <w:rPr>
          <w:i w:val="0"/>
        </w:rPr>
      </w:pPr>
    </w:p>
    <w:p w14:paraId="2F61DA01" w14:textId="71BB747F" w:rsidR="00240BB3" w:rsidRPr="00240BB3" w:rsidRDefault="00240BB3">
      <w:pPr>
        <w:pStyle w:val="Comment"/>
        <w:rPr>
          <w:i w:val="0"/>
        </w:rPr>
      </w:pPr>
    </w:p>
    <w:p w14:paraId="3F7114A9" w14:textId="77777777" w:rsidR="00240BB3" w:rsidRPr="00240BB3" w:rsidRDefault="00240BB3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459891774"/>
      <w:r>
        <w:lastRenderedPageBreak/>
        <w:t>Índice</w:t>
      </w:r>
      <w:bookmarkEnd w:id="1"/>
    </w:p>
    <w:p w14:paraId="39D095C1" w14:textId="63363C65" w:rsidR="00E85ABB" w:rsidRDefault="0009003B" w:rsidP="00E85ABB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E85ABB">
        <w:rPr>
          <w:noProof/>
        </w:rPr>
        <w:t>Tabela de Revisões</w:t>
      </w:r>
      <w:r w:rsidR="00E85ABB">
        <w:rPr>
          <w:noProof/>
        </w:rPr>
        <w:tab/>
      </w:r>
      <w:r w:rsidR="00E85ABB">
        <w:rPr>
          <w:noProof/>
        </w:rPr>
        <w:fldChar w:fldCharType="begin"/>
      </w:r>
      <w:r w:rsidR="00E85ABB">
        <w:rPr>
          <w:noProof/>
        </w:rPr>
        <w:instrText xml:space="preserve"> PAGEREF _Toc459891773 \h </w:instrText>
      </w:r>
      <w:r w:rsidR="00E85ABB">
        <w:rPr>
          <w:noProof/>
        </w:rPr>
      </w:r>
      <w:r w:rsidR="00E85ABB">
        <w:rPr>
          <w:noProof/>
        </w:rPr>
        <w:fldChar w:fldCharType="separate"/>
      </w:r>
      <w:r w:rsidR="000B485B">
        <w:rPr>
          <w:noProof/>
        </w:rPr>
        <w:t>2</w:t>
      </w:r>
      <w:r w:rsidR="00E85ABB">
        <w:rPr>
          <w:noProof/>
        </w:rPr>
        <w:fldChar w:fldCharType="end"/>
      </w:r>
    </w:p>
    <w:p w14:paraId="120DDFB0" w14:textId="5388AD8E" w:rsidR="00E85ABB" w:rsidRDefault="00E85ABB" w:rsidP="00E85ABB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3</w:t>
      </w:r>
      <w:r>
        <w:rPr>
          <w:noProof/>
        </w:rPr>
        <w:fldChar w:fldCharType="end"/>
      </w:r>
    </w:p>
    <w:p w14:paraId="394B1CDC" w14:textId="1974ADA2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4</w:t>
      </w:r>
      <w:r>
        <w:rPr>
          <w:noProof/>
        </w:rPr>
        <w:fldChar w:fldCharType="end"/>
      </w:r>
    </w:p>
    <w:p w14:paraId="119EE710" w14:textId="29D079FB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5</w:t>
      </w:r>
      <w:r>
        <w:rPr>
          <w:noProof/>
        </w:rPr>
        <w:fldChar w:fldCharType="end"/>
      </w:r>
    </w:p>
    <w:p w14:paraId="1812FAB3" w14:textId="7B735D7E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6</w:t>
      </w:r>
      <w:r>
        <w:rPr>
          <w:noProof/>
        </w:rPr>
        <w:fldChar w:fldCharType="end"/>
      </w:r>
    </w:p>
    <w:p w14:paraId="2B286D1C" w14:textId="2AFD2681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6</w:t>
      </w:r>
      <w:r>
        <w:rPr>
          <w:noProof/>
        </w:rPr>
        <w:fldChar w:fldCharType="end"/>
      </w:r>
    </w:p>
    <w:p w14:paraId="48EE9AF8" w14:textId="38E2A094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04BC0718" w14:textId="00EC3A08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3C68E5E2" w14:textId="662A32A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1F47D17E" w14:textId="6A53C50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213C7FB4" w14:textId="5E8B8398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8FBE752" w14:textId="3C8B8211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62E600D7" w14:textId="3CB1A921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Req.1 - Efetuar o cadastro dos clientes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CBB1FF5" w14:textId="7C83CCA2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Req.2 - Exibir o relatório de backups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1C5CA67" w14:textId="44D3667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3BF2A770" w14:textId="5C2D3D77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670E3B3E" w14:textId="4B723F93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2803A546" w14:textId="391C5EAE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11</w:t>
      </w:r>
      <w:r>
        <w:rPr>
          <w:noProof/>
        </w:rPr>
        <w:fldChar w:fldCharType="end"/>
      </w:r>
    </w:p>
    <w:p w14:paraId="2EE8298D" w14:textId="2A2F29D8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Login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11</w:t>
      </w:r>
      <w:r>
        <w:rPr>
          <w:noProof/>
        </w:rPr>
        <w:fldChar w:fldCharType="end"/>
      </w:r>
    </w:p>
    <w:p w14:paraId="1B8EC5C4" w14:textId="3667854A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4F45A4E1" w14:textId="5D4146EA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Req.91 - Utilizar Windows como sistema operacional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3DD319D0" w14:textId="3FABDB8D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669224BD" w14:textId="4358EFBA" w:rsidR="00E85ABB" w:rsidRDefault="00E85ABB" w:rsidP="00E85ABB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Req.92 - O tempo da geração de relatório não deve exceder 1 segundo.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0F98613F" w14:textId="61508B09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63D767A8" w14:textId="211491E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59B07398" w14:textId="688841F1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614F66B5" w14:textId="6F27DCB7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3E241B73" w14:textId="4F09552B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0A3DE19F" w14:textId="2B4EDCEE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0305583F" w14:textId="08B0594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7F17274C" w14:textId="769DFD86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364B9A94" w14:textId="68391642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4BA332DB" w14:textId="4EE2E8E1" w:rsidR="008F02B3" w:rsidRDefault="00E85ABB" w:rsidP="008F02B3">
      <w:pPr>
        <w:pStyle w:val="Sumrio2"/>
        <w:tabs>
          <w:tab w:val="clear" w:pos="8640"/>
          <w:tab w:val="left" w:pos="720"/>
          <w:tab w:val="right" w:leader="dot" w:pos="10773"/>
        </w:tabs>
        <w:rPr>
          <w:noProof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55CA4612" w14:textId="3AAA4E6D" w:rsidR="00ED279A" w:rsidRPr="00ED279A" w:rsidRDefault="00ED279A" w:rsidP="00ED279A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8.2.1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Dicionário EAP</w:t>
      </w:r>
      <w:r>
        <w:rPr>
          <w:noProof/>
        </w:rPr>
        <w:tab/>
        <w:t>16</w:t>
      </w:r>
    </w:p>
    <w:p w14:paraId="016B8731" w14:textId="6C8CE89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17</w:t>
      </w:r>
      <w:r>
        <w:rPr>
          <w:noProof/>
        </w:rPr>
        <w:fldChar w:fldCharType="end"/>
      </w:r>
    </w:p>
    <w:p w14:paraId="152E1BD3" w14:textId="238751D7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18</w:t>
      </w:r>
      <w:r>
        <w:rPr>
          <w:noProof/>
        </w:rPr>
        <w:fldChar w:fldCharType="end"/>
      </w:r>
    </w:p>
    <w:p w14:paraId="24EE29E6" w14:textId="650DE800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19</w:t>
      </w:r>
      <w:r>
        <w:rPr>
          <w:noProof/>
        </w:rPr>
        <w:fldChar w:fldCharType="end"/>
      </w:r>
    </w:p>
    <w:p w14:paraId="10F06C05" w14:textId="172D2426" w:rsidR="0009003B" w:rsidRDefault="0009003B" w:rsidP="00E85ABB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59891775"/>
      <w:r>
        <w:lastRenderedPageBreak/>
        <w:t>Lista de Figuras</w:t>
      </w:r>
      <w:bookmarkEnd w:id="2"/>
    </w:p>
    <w:p w14:paraId="1545D75C" w14:textId="7CA45332" w:rsidR="009546D5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9546D5" w:rsidRPr="009C0996">
        <w:rPr>
          <w:b/>
          <w:noProof/>
        </w:rPr>
        <w:t xml:space="preserve">Figura 1 - </w:t>
      </w:r>
      <w:r w:rsidR="009546D5" w:rsidRPr="009C0996">
        <w:rPr>
          <w:noProof/>
        </w:rPr>
        <w:t>Exemplo da implementação.</w:t>
      </w:r>
      <w:r w:rsidR="009546D5">
        <w:rPr>
          <w:noProof/>
        </w:rPr>
        <w:tab/>
      </w:r>
      <w:r w:rsidR="009546D5">
        <w:rPr>
          <w:noProof/>
        </w:rPr>
        <w:fldChar w:fldCharType="begin"/>
      </w:r>
      <w:r w:rsidR="009546D5">
        <w:rPr>
          <w:noProof/>
        </w:rPr>
        <w:instrText xml:space="preserve"> PAGEREF _Toc472106228 \h </w:instrText>
      </w:r>
      <w:r w:rsidR="009546D5">
        <w:rPr>
          <w:noProof/>
        </w:rPr>
      </w:r>
      <w:r w:rsidR="009546D5">
        <w:rPr>
          <w:noProof/>
        </w:rPr>
        <w:fldChar w:fldCharType="separate"/>
      </w:r>
      <w:r w:rsidR="000B485B">
        <w:rPr>
          <w:noProof/>
        </w:rPr>
        <w:t>7</w:t>
      </w:r>
      <w:r w:rsidR="009546D5">
        <w:rPr>
          <w:noProof/>
        </w:rPr>
        <w:fldChar w:fldCharType="end"/>
      </w:r>
    </w:p>
    <w:p w14:paraId="33639700" w14:textId="195E83F2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2 -</w:t>
      </w:r>
      <w:r w:rsidRPr="009C0996">
        <w:rPr>
          <w:noProof/>
        </w:rPr>
        <w:t xml:space="preserve"> Diagrama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_Toc472106229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8</w:t>
      </w:r>
      <w:r>
        <w:rPr>
          <w:noProof/>
        </w:rPr>
        <w:fldChar w:fldCharType="end"/>
      </w:r>
    </w:p>
    <w:p w14:paraId="0EA4A5C8" w14:textId="33E5112D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3 -</w:t>
      </w:r>
      <w:r w:rsidRPr="009C0996">
        <w:rPr>
          <w:noProof/>
        </w:rPr>
        <w:t xml:space="preserve"> Fluxograma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8</w:t>
      </w:r>
      <w:r>
        <w:rPr>
          <w:noProof/>
        </w:rPr>
        <w:fldChar w:fldCharType="end"/>
      </w:r>
    </w:p>
    <w:p w14:paraId="5D78A7C5" w14:textId="63D9433D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4 -</w:t>
      </w:r>
      <w:r w:rsidRPr="009C0996">
        <w:rPr>
          <w:noProof/>
        </w:rPr>
        <w:t xml:space="preserve"> Diagrama de casos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78C920A8" w14:textId="0200CDB0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5 -</w:t>
      </w:r>
      <w:r w:rsidRPr="009C0996">
        <w:rPr>
          <w:noProof/>
        </w:rPr>
        <w:t xml:space="preserve"> Modelo Entidade-Relacionamento.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56F6C30B" w14:textId="63A17E98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6 -</w:t>
      </w:r>
      <w:r w:rsidRPr="009C0996">
        <w:rPr>
          <w:noProof/>
        </w:rPr>
        <w:t xml:space="preserve"> Diagrama de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53A55A22" w14:textId="369BBD6A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7 -</w:t>
      </w:r>
      <w:r w:rsidRPr="009C0996">
        <w:rPr>
          <w:noProof/>
        </w:rPr>
        <w:t xml:space="preserve"> Diagrama de sequência.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097F9BBA" w14:textId="169ED4DE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8 -</w:t>
      </w:r>
      <w:r w:rsidRPr="009C0996">
        <w:rPr>
          <w:noProof/>
        </w:rPr>
        <w:t xml:space="preserve"> Diagrama de Pacotes.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7F85EC15" w14:textId="01F7C4D5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9 -</w:t>
      </w:r>
      <w:r w:rsidRPr="009C0996">
        <w:rPr>
          <w:noProof/>
        </w:rPr>
        <w:t xml:space="preserve"> Diagrama de Atividades.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4FBEE6B3" w14:textId="4B538168" w:rsidR="009546D5" w:rsidRDefault="009546D5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>Figura 10 -</w:t>
      </w:r>
      <w:r w:rsidRPr="009C0996">
        <w:rPr>
          <w:noProof/>
        </w:rPr>
        <w:t xml:space="preserve"> Telas do Software.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5BB44F71" w14:textId="38BD0A8B" w:rsidR="009546D5" w:rsidRDefault="009546D5" w:rsidP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 xml:space="preserve">Figura </w:t>
      </w:r>
      <w:r>
        <w:rPr>
          <w:b/>
          <w:noProof/>
        </w:rPr>
        <w:t>11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Pr="009546D5">
        <w:rPr>
          <w:noProof/>
        </w:rPr>
        <w:t>EAP</w:t>
      </w:r>
      <w:r w:rsidRPr="009C0996"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2F588D6D" w14:textId="08D36699" w:rsidR="009546D5" w:rsidRDefault="009546D5" w:rsidP="009546D5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>Figura 1</w:t>
      </w:r>
      <w:r>
        <w:rPr>
          <w:b/>
          <w:noProof/>
        </w:rPr>
        <w:t>2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>
        <w:rPr>
          <w:noProof/>
        </w:rPr>
        <w:t>Cronograma</w:t>
      </w:r>
      <w:r w:rsidRPr="009C0996"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58554E93" w14:textId="77777777" w:rsidR="009546D5" w:rsidRPr="009546D5" w:rsidRDefault="009546D5" w:rsidP="009546D5"/>
    <w:p w14:paraId="5CE1F016" w14:textId="77777777" w:rsidR="009546D5" w:rsidRPr="009546D5" w:rsidRDefault="009546D5" w:rsidP="009546D5">
      <w:pPr>
        <w:rPr>
          <w:rFonts w:eastAsiaTheme="minorEastAsia"/>
        </w:rPr>
      </w:pPr>
    </w:p>
    <w:p w14:paraId="10F06C12" w14:textId="62C456E1" w:rsidR="0009003B" w:rsidRDefault="0009003B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3" w14:textId="77777777" w:rsidR="0009003B" w:rsidRDefault="0009003B">
      <w:pPr>
        <w:pStyle w:val="Sumrio1"/>
        <w:tabs>
          <w:tab w:val="right" w:leader="dot" w:pos="9404"/>
        </w:tabs>
      </w:pPr>
    </w:p>
    <w:p w14:paraId="10F06C14" w14:textId="77777777" w:rsidR="0009003B" w:rsidRDefault="0009003B">
      <w:pPr>
        <w:pStyle w:val="Corpodetexto"/>
      </w:pPr>
    </w:p>
    <w:p w14:paraId="10F06C15" w14:textId="77777777"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59891776"/>
      <w:r>
        <w:lastRenderedPageBreak/>
        <w:t>Lista de Tabelas</w:t>
      </w:r>
      <w:bookmarkEnd w:id="3"/>
    </w:p>
    <w:p w14:paraId="4DB30E10" w14:textId="5D65EAA4" w:rsidR="00772DA0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\c "TABELA" </w:instrText>
      </w:r>
      <w:r>
        <w:fldChar w:fldCharType="separate"/>
      </w:r>
      <w:r w:rsidR="00772DA0" w:rsidRPr="00670CC0">
        <w:rPr>
          <w:b/>
          <w:noProof/>
        </w:rPr>
        <w:t>Tabela 01 -</w:t>
      </w:r>
      <w:r w:rsidR="00772DA0" w:rsidRPr="00670CC0">
        <w:rPr>
          <w:noProof/>
        </w:rPr>
        <w:t xml:space="preserve"> Requisito Req.1.</w:t>
      </w:r>
      <w:r w:rsidR="00772DA0">
        <w:rPr>
          <w:noProof/>
        </w:rPr>
        <w:tab/>
      </w:r>
      <w:r w:rsidR="00772DA0">
        <w:rPr>
          <w:noProof/>
        </w:rPr>
        <w:fldChar w:fldCharType="begin"/>
      </w:r>
      <w:r w:rsidR="00772DA0">
        <w:rPr>
          <w:noProof/>
        </w:rPr>
        <w:instrText xml:space="preserve"> PAGEREF _Toc459891809 \h </w:instrText>
      </w:r>
      <w:r w:rsidR="00772DA0">
        <w:rPr>
          <w:noProof/>
        </w:rPr>
      </w:r>
      <w:r w:rsidR="00772DA0">
        <w:rPr>
          <w:noProof/>
        </w:rPr>
        <w:fldChar w:fldCharType="separate"/>
      </w:r>
      <w:r w:rsidR="000B485B">
        <w:rPr>
          <w:noProof/>
        </w:rPr>
        <w:t>9</w:t>
      </w:r>
      <w:r w:rsidR="00772DA0">
        <w:rPr>
          <w:noProof/>
        </w:rPr>
        <w:fldChar w:fldCharType="end"/>
      </w:r>
    </w:p>
    <w:p w14:paraId="692F4E75" w14:textId="336A16D7" w:rsidR="00772DA0" w:rsidRDefault="00772D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Tabela 02 -</w:t>
      </w:r>
      <w:r w:rsidRPr="00670CC0">
        <w:rPr>
          <w:noProof/>
        </w:rPr>
        <w:t xml:space="preserve"> Requisito Req.2.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_Toc459891810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10F06C18" w14:textId="7B357AC0" w:rsidR="0009003B" w:rsidRDefault="0009003B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9" w14:textId="77777777"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14:paraId="10F06C1A" w14:textId="77777777" w:rsidR="0009003B" w:rsidRDefault="0009003B">
      <w:pPr>
        <w:pStyle w:val="Ttulo1"/>
      </w:pPr>
      <w:bookmarkStart w:id="4" w:name="_Toc459891777"/>
      <w:r>
        <w:lastRenderedPageBreak/>
        <w:t>Introdução</w:t>
      </w:r>
      <w:bookmarkEnd w:id="4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5" w:name="_Toc459891778"/>
      <w:r>
        <w:t>Definições, Acrônimos e Abreviaturas</w:t>
      </w:r>
      <w:bookmarkEnd w:id="5"/>
    </w:p>
    <w:p w14:paraId="10F06C1C" w14:textId="0193A073" w:rsidR="005F26CD" w:rsidRPr="005F26CD" w:rsidRDefault="005F26CD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bookmarkStart w:id="6" w:name="_Ref208915676"/>
      <w:r>
        <w:rPr>
          <w:rFonts w:ascii="Arial" w:hAnsi="Arial" w:cs="Arial"/>
          <w:b/>
          <w:i w:val="0"/>
          <w:color w:val="000000"/>
        </w:rPr>
        <w:t xml:space="preserve">Backup </w:t>
      </w:r>
      <w:r w:rsid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Nomenclatura que significa a cópia de dados para um meio </w:t>
      </w:r>
      <w:r w:rsidR="006E0D1E">
        <w:rPr>
          <w:rFonts w:ascii="Arial" w:hAnsi="Arial" w:cs="Arial"/>
          <w:i w:val="0"/>
          <w:color w:val="000000"/>
        </w:rPr>
        <w:t xml:space="preserve">seguro </w:t>
      </w:r>
      <w:r>
        <w:rPr>
          <w:rFonts w:ascii="Arial" w:hAnsi="Arial" w:cs="Arial"/>
          <w:i w:val="0"/>
          <w:color w:val="000000"/>
        </w:rPr>
        <w:t xml:space="preserve">onde possa ser restaurado. </w:t>
      </w:r>
    </w:p>
    <w:p w14:paraId="10F06C1D" w14:textId="00B55F93" w:rsidR="0009003B" w:rsidRDefault="006F2969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 xml:space="preserve">UML </w:t>
      </w:r>
      <w:r w:rsid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Sigla que representa </w:t>
      </w:r>
      <w:r w:rsidR="009C4B07">
        <w:rPr>
          <w:rFonts w:ascii="Arial" w:hAnsi="Arial" w:cs="Arial"/>
          <w:i w:val="0"/>
          <w:color w:val="000000"/>
        </w:rPr>
        <w:t>a</w:t>
      </w:r>
      <w:r>
        <w:rPr>
          <w:rFonts w:ascii="Arial" w:hAnsi="Arial" w:cs="Arial"/>
          <w:i w:val="0"/>
          <w:color w:val="000000"/>
        </w:rPr>
        <w:t xml:space="preserve"> padronização utilizada para a linguagem de modelagem.</w:t>
      </w:r>
    </w:p>
    <w:p w14:paraId="51818888" w14:textId="1C0FDBDF" w:rsidR="00A535AF" w:rsidRPr="00A535AF" w:rsidRDefault="00A535AF" w:rsidP="009B64DB">
      <w:pPr>
        <w:pStyle w:val="Comment"/>
        <w:jc w:val="both"/>
        <w:rPr>
          <w:rFonts w:ascii="Arial" w:hAnsi="Arial" w:cs="Arial"/>
          <w:b/>
          <w:i w:val="0"/>
          <w:color w:val="000000"/>
        </w:rPr>
      </w:pPr>
      <w:r w:rsidRPr="00A535AF">
        <w:rPr>
          <w:rFonts w:ascii="Arial" w:hAnsi="Arial" w:cs="Arial"/>
          <w:b/>
          <w:i w:val="0"/>
          <w:color w:val="000000"/>
        </w:rPr>
        <w:t>EAP</w:t>
      </w:r>
      <w:r>
        <w:rPr>
          <w:rFonts w:ascii="Arial" w:hAnsi="Arial" w:cs="Arial"/>
          <w:b/>
          <w:i w:val="0"/>
          <w:color w:val="000000"/>
        </w:rPr>
        <w:t xml:space="preserve"> – </w:t>
      </w:r>
      <w:r w:rsidRPr="00A535AF">
        <w:rPr>
          <w:rFonts w:ascii="Arial" w:hAnsi="Arial" w:cs="Arial"/>
          <w:i w:val="0"/>
          <w:color w:val="000000"/>
        </w:rPr>
        <w:t>Sigla</w:t>
      </w:r>
      <w:r>
        <w:rPr>
          <w:rFonts w:ascii="Arial" w:hAnsi="Arial" w:cs="Arial"/>
          <w:i w:val="0"/>
          <w:color w:val="000000"/>
        </w:rPr>
        <w:t xml:space="preserve"> que significa Estrutura Analítica de Projeto, um processo que define as entregas do projeto e sua subdivisão em partes menores.</w:t>
      </w:r>
    </w:p>
    <w:p w14:paraId="10F06C1E" w14:textId="75222046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 w:rsidRPr="00B944E2">
        <w:rPr>
          <w:rFonts w:ascii="Arial" w:hAnsi="Arial" w:cs="Arial"/>
          <w:b/>
          <w:i w:val="0"/>
          <w:color w:val="000000"/>
        </w:rPr>
        <w:t>Software Cliente</w:t>
      </w:r>
      <w:r>
        <w:rPr>
          <w:rFonts w:ascii="Arial" w:hAnsi="Arial" w:cs="Arial"/>
          <w:i w:val="0"/>
          <w:color w:val="000000"/>
        </w:rPr>
        <w:t xml:space="preserve"> </w:t>
      </w:r>
      <w:r w:rsidR="00194999" w:rsidRP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i w:val="0"/>
          <w:color w:val="000000"/>
        </w:rPr>
        <w:t xml:space="preserve"> Software que inicia uma comunicação com um Servidor de dados.</w:t>
      </w:r>
    </w:p>
    <w:p w14:paraId="10F06C1F" w14:textId="78BDA090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>Rede TCP/IP</w:t>
      </w:r>
      <w:r>
        <w:rPr>
          <w:rFonts w:ascii="Arial" w:hAnsi="Arial" w:cs="Arial"/>
          <w:i w:val="0"/>
          <w:color w:val="000000"/>
        </w:rPr>
        <w:t xml:space="preserve"> </w:t>
      </w:r>
      <w:r w:rsidR="00194999" w:rsidRP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i w:val="0"/>
          <w:color w:val="000000"/>
        </w:rPr>
        <w:t xml:space="preserve"> Meio que permite a transmissão de dados entre computadores.</w:t>
      </w:r>
    </w:p>
    <w:bookmarkEnd w:id="6"/>
    <w:p w14:paraId="10F06C20" w14:textId="40B44B6D" w:rsidR="0009003B" w:rsidRDefault="00B51189" w:rsidP="009B64DB">
      <w:pPr>
        <w:jc w:val="both"/>
        <w:rPr>
          <w:rFonts w:ascii="Arial" w:hAnsi="Arial" w:cs="Arial"/>
        </w:rPr>
      </w:pPr>
      <w:r w:rsidRPr="000C458F">
        <w:rPr>
          <w:rFonts w:ascii="Arial" w:hAnsi="Arial" w:cs="Arial"/>
          <w:b/>
        </w:rPr>
        <w:t xml:space="preserve">Banco de dados Remoto </w:t>
      </w:r>
      <w:r w:rsidR="00194999" w:rsidRPr="00194999">
        <w:rPr>
          <w:rFonts w:ascii="Arial" w:hAnsi="Arial" w:cs="Arial"/>
          <w:b/>
        </w:rPr>
        <w:t>-</w:t>
      </w:r>
      <w:r>
        <w:rPr>
          <w:rFonts w:ascii="Arial" w:hAnsi="Arial" w:cs="Arial"/>
        </w:rPr>
        <w:t xml:space="preserve"> </w:t>
      </w:r>
      <w:r w:rsidR="006F3F6E">
        <w:rPr>
          <w:rFonts w:ascii="Arial" w:hAnsi="Arial" w:cs="Arial"/>
        </w:rPr>
        <w:t>Servidor</w:t>
      </w:r>
      <w:r w:rsidR="00FE7719">
        <w:rPr>
          <w:rFonts w:ascii="Arial" w:hAnsi="Arial" w:cs="Arial"/>
        </w:rPr>
        <w:t xml:space="preserve"> de acesso externo para armazenamento de dados.</w:t>
      </w:r>
    </w:p>
    <w:p w14:paraId="087A28F2" w14:textId="77777777" w:rsidR="00A535AF" w:rsidRDefault="00A535AF" w:rsidP="009B64DB">
      <w:pPr>
        <w:jc w:val="both"/>
        <w:rPr>
          <w:rFonts w:ascii="Arial" w:hAnsi="Arial" w:cs="Arial"/>
        </w:rPr>
      </w:pPr>
    </w:p>
    <w:p w14:paraId="10F06C21" w14:textId="77777777" w:rsidR="0009003B" w:rsidRDefault="0009003B">
      <w:pPr>
        <w:pStyle w:val="Ttulo1"/>
      </w:pPr>
      <w:bookmarkStart w:id="7" w:name="_Toc459891779"/>
      <w:r>
        <w:lastRenderedPageBreak/>
        <w:t>Visão geral</w:t>
      </w:r>
      <w:bookmarkEnd w:id="7"/>
    </w:p>
    <w:p w14:paraId="10F06C22" w14:textId="77777777" w:rsidR="0009003B" w:rsidRDefault="0009003B">
      <w:pPr>
        <w:pStyle w:val="Ttulo2"/>
      </w:pPr>
      <w:bookmarkStart w:id="8" w:name="_Toc459891780"/>
      <w:r>
        <w:t>Introdução</w:t>
      </w:r>
      <w:bookmarkEnd w:id="8"/>
    </w:p>
    <w:p w14:paraId="32273A17" w14:textId="77777777" w:rsidR="002476AA" w:rsidRDefault="002476AA" w:rsidP="002476AA">
      <w:pPr>
        <w:ind w:firstLine="708"/>
        <w:jc w:val="both"/>
      </w:pPr>
      <w:r>
        <w:t xml:space="preserve">O software desenvolvido para a empresa Microtec faz o gerenciamento de clientes, serviços requisitados, produtos </w:t>
      </w:r>
      <w:proofErr w:type="spellStart"/>
      <w:r>
        <w:t>a</w:t>
      </w:r>
      <w:proofErr w:type="spellEnd"/>
      <w:r>
        <w:t xml:space="preserve"> venda e suas informações. Ele visa atender a demanda de controle de serviços em suas filiais no interior do Brasil.</w:t>
      </w:r>
    </w:p>
    <w:p w14:paraId="25EC4AA4" w14:textId="77777777" w:rsidR="002476AA" w:rsidRDefault="002476AA" w:rsidP="002476AA">
      <w:pPr>
        <w:ind w:firstLine="708"/>
        <w:jc w:val="both"/>
      </w:pPr>
      <w:r>
        <w:t>A Microtec é uma empresa especializada no ramo da informática, vendendo aos seus clientes peças, acessórios e periféricos para computador e oferecendo serviços de manutenção, reparo, instalação de redes, remoção de vírus e formatação de computadores.</w:t>
      </w:r>
    </w:p>
    <w:p w14:paraId="74F83796" w14:textId="77777777" w:rsidR="002476AA" w:rsidRDefault="002476AA" w:rsidP="002476AA">
      <w:pPr>
        <w:ind w:firstLine="708"/>
        <w:jc w:val="both"/>
      </w:pPr>
      <w:r>
        <w:t>A companhia possui 23 anos de tradição no ramo, trabalhando em conjunto com grandes empresas como Microsoft, Microlins e Microchip. Abaixo é apresentado o logotipo da companhia na Figura 1.</w:t>
      </w:r>
    </w:p>
    <w:p w14:paraId="583715DC" w14:textId="559872EF" w:rsidR="009B64DB" w:rsidRDefault="009B64DB">
      <w:pPr>
        <w:ind w:firstLine="708"/>
        <w:jc w:val="both"/>
        <w:rPr>
          <w:rFonts w:cs="Arial"/>
        </w:rPr>
      </w:pPr>
    </w:p>
    <w:p w14:paraId="547E115E" w14:textId="082AFBC6" w:rsidR="002476AA" w:rsidRDefault="002476AA" w:rsidP="002476AA">
      <w:pPr>
        <w:ind w:firstLine="708"/>
        <w:jc w:val="center"/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 wp14:anchorId="529F084F" wp14:editId="6FF9869C">
            <wp:extent cx="1759788" cy="1081537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962" cy="10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A0AF" w14:textId="49272ED8" w:rsidR="002476AA" w:rsidRPr="002476AA" w:rsidRDefault="002476AA" w:rsidP="002476AA">
      <w:pPr>
        <w:pStyle w:val="Legenda"/>
      </w:pPr>
      <w:r>
        <w:rPr>
          <w:b/>
          <w:i w:val="0"/>
        </w:rPr>
        <w:t xml:space="preserve">Figura </w:t>
      </w:r>
      <w:r w:rsidR="00FD7053">
        <w:rPr>
          <w:b/>
          <w:i w:val="0"/>
        </w:rPr>
        <w:t>1</w:t>
      </w:r>
      <w:r>
        <w:rPr>
          <w:b/>
          <w:i w:val="0"/>
        </w:rPr>
        <w:t xml:space="preserve"> – </w:t>
      </w:r>
      <w:r>
        <w:rPr>
          <w:i w:val="0"/>
        </w:rPr>
        <w:t xml:space="preserve">Logotipo da </w:t>
      </w:r>
      <w:r w:rsidRPr="008E1B4C">
        <w:rPr>
          <w:i w:val="0"/>
        </w:rPr>
        <w:t>companhia</w:t>
      </w:r>
      <w:r>
        <w:rPr>
          <w:i w:val="0"/>
        </w:rPr>
        <w:t>.</w:t>
      </w:r>
    </w:p>
    <w:p w14:paraId="10F06C29" w14:textId="77777777" w:rsidR="0009003B" w:rsidRDefault="0009003B">
      <w:pPr>
        <w:pStyle w:val="Ttulo2"/>
        <w:rPr>
          <w:color w:val="000000"/>
        </w:rPr>
      </w:pPr>
      <w:bookmarkStart w:id="9" w:name="_Toc459891781"/>
      <w:r>
        <w:t>Escopo</w:t>
      </w:r>
      <w:bookmarkEnd w:id="9"/>
    </w:p>
    <w:p w14:paraId="445DEB16" w14:textId="77777777" w:rsidR="002476AA" w:rsidRDefault="002476AA" w:rsidP="002476AA">
      <w:pPr>
        <w:pStyle w:val="Comment"/>
        <w:ind w:firstLine="708"/>
      </w:pPr>
      <w:r>
        <w:rPr>
          <w:i w:val="0"/>
          <w:color w:val="000000"/>
        </w:rPr>
        <w:t>Este projeto consiste em desenvolver um aplicativo capaz de cadastrar e atualizar dados de clientes, serviços requisitados pelos mesmos, produtos à venda na loja e seus dados, conforme demonstra a Figura 2.</w:t>
      </w:r>
    </w:p>
    <w:p w14:paraId="10F06C2D" w14:textId="77777777" w:rsidR="00DF56AE" w:rsidRPr="00DF56AE" w:rsidRDefault="00DF56AE" w:rsidP="00DF56AE">
      <w:pPr>
        <w:pStyle w:val="Comment"/>
        <w:ind w:firstLine="708"/>
        <w:rPr>
          <w:i w:val="0"/>
          <w:color w:val="000000"/>
        </w:rPr>
      </w:pPr>
    </w:p>
    <w:p w14:paraId="10F06C2E" w14:textId="77777777" w:rsidR="0009003B" w:rsidRDefault="001E22CD" w:rsidP="00DF56AE">
      <w:pPr>
        <w:pStyle w:val="Comment"/>
        <w:keepNext/>
        <w:ind w:firstLine="708"/>
        <w:jc w:val="center"/>
      </w:pPr>
      <w:r>
        <w:rPr>
          <w:noProof/>
          <w:lang w:eastAsia="pt-BR"/>
        </w:rPr>
        <w:drawing>
          <wp:inline distT="0" distB="0" distL="0" distR="0" wp14:anchorId="10F06C8B" wp14:editId="42E5A2A5">
            <wp:extent cx="3502325" cy="3502325"/>
            <wp:effectExtent l="0" t="0" r="3175" b="3175"/>
            <wp:docPr id="1" name="irc_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Tech_Backu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314" cy="350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2F" w14:textId="613B6B1A" w:rsidR="0009003B" w:rsidRPr="00194999" w:rsidRDefault="00A60644" w:rsidP="00A60644">
      <w:pPr>
        <w:pStyle w:val="Legenda"/>
        <w:rPr>
          <w:i w:val="0"/>
        </w:rPr>
      </w:pPr>
      <w:bookmarkStart w:id="10" w:name="_Toc472106228"/>
      <w:r w:rsidRPr="00194999">
        <w:rPr>
          <w:b/>
          <w:i w:val="0"/>
        </w:rPr>
        <w:t xml:space="preserve">Figura </w:t>
      </w:r>
      <w:r w:rsidR="00FD7053">
        <w:rPr>
          <w:b/>
          <w:i w:val="0"/>
        </w:rPr>
        <w:t>2</w:t>
      </w:r>
      <w:r w:rsidR="000613CF" w:rsidRPr="00194999">
        <w:rPr>
          <w:b/>
          <w:i w:val="0"/>
        </w:rPr>
        <w:t xml:space="preserve"> </w:t>
      </w:r>
      <w:r w:rsidR="00FD7053">
        <w:rPr>
          <w:b/>
          <w:i w:val="0"/>
        </w:rPr>
        <w:t>–</w:t>
      </w:r>
      <w:r w:rsidR="000613CF" w:rsidRPr="00194999">
        <w:rPr>
          <w:b/>
          <w:i w:val="0"/>
        </w:rPr>
        <w:t xml:space="preserve"> </w:t>
      </w:r>
      <w:r w:rsidR="00FD7053">
        <w:rPr>
          <w:i w:val="0"/>
        </w:rPr>
        <w:t>Arquitetura geral do sistema</w:t>
      </w:r>
      <w:r w:rsidR="00C567FC">
        <w:rPr>
          <w:i w:val="0"/>
        </w:rPr>
        <w:t>.</w:t>
      </w:r>
      <w:bookmarkEnd w:id="10"/>
    </w:p>
    <w:p w14:paraId="544E8F88" w14:textId="77777777" w:rsidR="009B64DB" w:rsidRDefault="009B64DB" w:rsidP="00A60644">
      <w:pPr>
        <w:pStyle w:val="Legenda"/>
        <w:rPr>
          <w:rFonts w:cs="Arial"/>
        </w:rPr>
      </w:pPr>
    </w:p>
    <w:p w14:paraId="10F06C30" w14:textId="77777777" w:rsidR="0009003B" w:rsidRDefault="0009003B">
      <w:pPr>
        <w:pStyle w:val="Ttulo2"/>
        <w:rPr>
          <w:color w:val="000000"/>
        </w:rPr>
      </w:pPr>
      <w:bookmarkStart w:id="11" w:name="_Toc459891782"/>
      <w:r>
        <w:t>Descrição de funcionamento</w:t>
      </w:r>
      <w:bookmarkEnd w:id="11"/>
    </w:p>
    <w:p w14:paraId="7AA00B45" w14:textId="278881EF" w:rsidR="002476AA" w:rsidRDefault="002476AA" w:rsidP="002476AA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O sistema funcionará como um Software de controle de serviços, clientes e estoque. Através de um sistema de cadastro será possível guardar as informações do que for cadastrado em um banco de dados, sendo possível averiguá-los a qualquer momento. No caso de um cliente pode se ver o nome, informação de contato, se existe um serviço requisitado por ele e assim por diante, para um serviço pode ser visto a data em que foi pedido, o andamento de sua realização e etc.</w:t>
      </w:r>
    </w:p>
    <w:p w14:paraId="3AED8411" w14:textId="77777777" w:rsidR="002476AA" w:rsidRDefault="002476AA" w:rsidP="002476AA">
      <w:pPr>
        <w:pStyle w:val="Comment"/>
        <w:ind w:firstLine="708"/>
        <w:rPr>
          <w:i w:val="0"/>
          <w:color w:val="000000"/>
        </w:rPr>
      </w:pPr>
    </w:p>
    <w:p w14:paraId="10F06C35" w14:textId="77777777" w:rsidR="0009003B" w:rsidRDefault="001E22CD" w:rsidP="00384D6E">
      <w:pPr>
        <w:pStyle w:val="Comment"/>
        <w:keepNext/>
        <w:jc w:val="center"/>
      </w:pPr>
      <w:r>
        <w:rPr>
          <w:noProof/>
          <w:lang w:eastAsia="pt-BR"/>
        </w:rPr>
        <w:drawing>
          <wp:inline distT="0" distB="0" distL="0" distR="0" wp14:anchorId="10F06C8D" wp14:editId="10F06C8E">
            <wp:extent cx="5132705" cy="3269615"/>
            <wp:effectExtent l="0" t="0" r="0" b="6985"/>
            <wp:docPr id="2" name="irc_mi" descr="backup-over-the-int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backup-over-the-interne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6" w14:textId="7DB3ABAD" w:rsidR="0009003B" w:rsidRPr="00194999" w:rsidRDefault="00A60644" w:rsidP="00A60644">
      <w:pPr>
        <w:pStyle w:val="Legenda"/>
        <w:rPr>
          <w:i w:val="0"/>
          <w:color w:val="000000"/>
        </w:rPr>
      </w:pPr>
      <w:bookmarkStart w:id="12" w:name="_Toc472106229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2</w:t>
      </w:r>
      <w:r w:rsidR="00BC7C8D" w:rsidRPr="00194999">
        <w:rPr>
          <w:b/>
          <w:i w:val="0"/>
          <w:noProof/>
        </w:rPr>
        <w:fldChar w:fldCharType="end"/>
      </w:r>
      <w:r w:rsidR="0009003B" w:rsidRPr="00194999">
        <w:rPr>
          <w:b/>
          <w:i w:val="0"/>
        </w:rPr>
        <w:t xml:space="preserve"> -</w:t>
      </w:r>
      <w:r w:rsidR="0009003B" w:rsidRPr="00194999">
        <w:rPr>
          <w:i w:val="0"/>
        </w:rPr>
        <w:t xml:space="preserve"> Diagrama do </w:t>
      </w:r>
      <w:r w:rsidR="008058B7" w:rsidRPr="00194999">
        <w:rPr>
          <w:i w:val="0"/>
        </w:rPr>
        <w:t>&lt;Projeto&gt;</w:t>
      </w:r>
      <w:r w:rsidR="00194999">
        <w:rPr>
          <w:i w:val="0"/>
        </w:rPr>
        <w:t>.</w:t>
      </w:r>
      <w:bookmarkEnd w:id="12"/>
    </w:p>
    <w:p w14:paraId="10F06C37" w14:textId="77777777" w:rsidR="0009003B" w:rsidRDefault="005844CA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....</w:t>
      </w:r>
    </w:p>
    <w:p w14:paraId="10F06C38" w14:textId="77777777" w:rsidR="005844CA" w:rsidRDefault="005844CA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....</w:t>
      </w:r>
    </w:p>
    <w:p w14:paraId="10F06C39" w14:textId="77777777" w:rsidR="005844CA" w:rsidRDefault="005844CA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....</w:t>
      </w:r>
      <w:r w:rsidR="00D866FE">
        <w:rPr>
          <w:i w:val="0"/>
          <w:color w:val="000000"/>
        </w:rPr>
        <w:t xml:space="preserve"> </w:t>
      </w:r>
      <w:proofErr w:type="gramStart"/>
      <w:r w:rsidR="00D866FE">
        <w:rPr>
          <w:i w:val="0"/>
          <w:color w:val="000000"/>
        </w:rPr>
        <w:t>e</w:t>
      </w:r>
      <w:proofErr w:type="gramEnd"/>
      <w:r w:rsidR="00D866FE">
        <w:rPr>
          <w:i w:val="0"/>
          <w:color w:val="000000"/>
        </w:rPr>
        <w:t xml:space="preserve"> segue o fluxograma abaixo:</w:t>
      </w:r>
    </w:p>
    <w:p w14:paraId="10F06C3A" w14:textId="12375F45" w:rsidR="00D866FE" w:rsidRDefault="009B64DB" w:rsidP="00D866FE">
      <w:pPr>
        <w:pStyle w:val="Comment"/>
        <w:ind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794AF6E" wp14:editId="4E08356F">
            <wp:extent cx="5085672" cy="3812876"/>
            <wp:effectExtent l="0" t="0" r="1270" b="0"/>
            <wp:docPr id="23" name="Imagem 23" descr="http://wiki.portugal-a-programar.pt/_media/algoritmo:flux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iki.portugal-a-programar.pt/_media/algoritmo:fluxogram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979" cy="381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B" w14:textId="3B5F7B70" w:rsidR="0009003B" w:rsidRPr="00194999" w:rsidRDefault="00A60644" w:rsidP="00A60644">
      <w:pPr>
        <w:pStyle w:val="Legenda"/>
        <w:rPr>
          <w:i w:val="0"/>
        </w:rPr>
      </w:pPr>
      <w:bookmarkStart w:id="13" w:name="_Toc472106230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3</w:t>
      </w:r>
      <w:r w:rsidR="00BC7C8D" w:rsidRPr="00194999">
        <w:rPr>
          <w:b/>
          <w:i w:val="0"/>
          <w:noProof/>
        </w:rPr>
        <w:fldChar w:fldCharType="end"/>
      </w:r>
      <w:r w:rsidR="0009003B" w:rsidRPr="00194999">
        <w:rPr>
          <w:b/>
          <w:i w:val="0"/>
        </w:rPr>
        <w:t xml:space="preserve"> -</w:t>
      </w:r>
      <w:r w:rsidR="0009003B" w:rsidRPr="00194999">
        <w:rPr>
          <w:i w:val="0"/>
        </w:rPr>
        <w:t xml:space="preserve"> Fluxograma do </w:t>
      </w:r>
      <w:r w:rsidR="00D866FE" w:rsidRPr="00194999">
        <w:rPr>
          <w:i w:val="0"/>
        </w:rPr>
        <w:t>&lt;Projeto&gt;</w:t>
      </w:r>
      <w:r w:rsidR="00194999">
        <w:rPr>
          <w:i w:val="0"/>
        </w:rPr>
        <w:t>.</w:t>
      </w:r>
      <w:bookmarkEnd w:id="13"/>
    </w:p>
    <w:p w14:paraId="10F06C3C" w14:textId="77777777" w:rsidR="0009003B" w:rsidRDefault="0009003B">
      <w:pPr>
        <w:pStyle w:val="Ttulo1"/>
      </w:pPr>
      <w:bookmarkStart w:id="14" w:name="_Toc459891783"/>
      <w:r>
        <w:lastRenderedPageBreak/>
        <w:t>Especificação de Requisitos</w:t>
      </w:r>
      <w:bookmarkEnd w:id="14"/>
    </w:p>
    <w:p w14:paraId="10F06C3D" w14:textId="77777777" w:rsidR="0009003B" w:rsidRDefault="0009003B">
      <w:pPr>
        <w:pStyle w:val="Ttulo2"/>
      </w:pPr>
      <w:bookmarkStart w:id="15" w:name="_Toc459891784"/>
      <w:r>
        <w:t>Requisitos Funcionais</w:t>
      </w:r>
      <w:bookmarkEnd w:id="15"/>
      <w:r>
        <w:t xml:space="preserve"> </w:t>
      </w:r>
    </w:p>
    <w:p w14:paraId="10F06C3E" w14:textId="35C21E9A" w:rsidR="0009003B" w:rsidRPr="00DB468B" w:rsidRDefault="0009003B" w:rsidP="00194999">
      <w:pPr>
        <w:pStyle w:val="Ttulo3"/>
        <w:ind w:left="1560" w:hanging="851"/>
      </w:pPr>
      <w:bookmarkStart w:id="16" w:name="_Toc459891785"/>
      <w:r w:rsidRPr="00DB468B">
        <w:t>Req.</w:t>
      </w:r>
      <w:fldSimple w:instr=" SEQ &quot;Reqfuncionais&quot; \*Arabic ">
        <w:r w:rsidR="000B485B">
          <w:rPr>
            <w:noProof/>
          </w:rPr>
          <w:t>1</w:t>
        </w:r>
      </w:fldSimple>
      <w:r w:rsidRPr="00DB468B">
        <w:t xml:space="preserve"> </w:t>
      </w:r>
      <w:r w:rsidR="00A45FB8">
        <w:t>–</w:t>
      </w:r>
      <w:r w:rsidRPr="00DB468B">
        <w:t xml:space="preserve"> </w:t>
      </w:r>
      <w:r w:rsidR="00A45FB8">
        <w:t xml:space="preserve">Cadastrar </w:t>
      </w:r>
      <w:bookmarkEnd w:id="16"/>
      <w:r w:rsidR="00DB6A52">
        <w:t>produtos da loja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44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3F" w14:textId="77777777"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0" w14:textId="3B5BB609" w:rsidR="0009003B" w:rsidRPr="00194999" w:rsidRDefault="00F26381" w:rsidP="00194999">
            <w:pPr>
              <w:snapToGrid w:val="0"/>
              <w:jc w:val="both"/>
            </w:pPr>
            <w:r w:rsidRPr="00194999">
              <w:t xml:space="preserve">Cada </w:t>
            </w:r>
            <w:r w:rsidR="00DB6A52">
              <w:t>produto de</w:t>
            </w:r>
            <w:r w:rsidRPr="00194999">
              <w:t>ve possuir os seguintes dados:</w:t>
            </w:r>
          </w:p>
          <w:p w14:paraId="10F06C41" w14:textId="594547F0" w:rsidR="00F26381" w:rsidRPr="00194999" w:rsidRDefault="00F26381" w:rsidP="00194999">
            <w:pPr>
              <w:snapToGrid w:val="0"/>
              <w:jc w:val="both"/>
            </w:pPr>
            <w:r w:rsidRPr="00194999">
              <w:t>- Nome</w:t>
            </w:r>
            <w:r w:rsidR="00194999">
              <w:t>;</w:t>
            </w:r>
          </w:p>
          <w:p w14:paraId="10F06C42" w14:textId="7D9FBE8C" w:rsidR="00F26381" w:rsidRDefault="00DB6A52" w:rsidP="00194999">
            <w:pPr>
              <w:snapToGrid w:val="0"/>
              <w:jc w:val="both"/>
            </w:pPr>
            <w:r>
              <w:t>- Preço;</w:t>
            </w:r>
          </w:p>
          <w:p w14:paraId="745E0E8C" w14:textId="0D8DEFA3" w:rsidR="00DB6A52" w:rsidRDefault="00DB6A52" w:rsidP="00194999">
            <w:pPr>
              <w:snapToGrid w:val="0"/>
              <w:jc w:val="both"/>
            </w:pPr>
            <w:r>
              <w:t>- Quantidade em estoque;</w:t>
            </w:r>
          </w:p>
          <w:p w14:paraId="10F06C43" w14:textId="395830AD" w:rsidR="00F26381" w:rsidRPr="00A45FB8" w:rsidRDefault="00DB6A52" w:rsidP="00194999">
            <w:pPr>
              <w:snapToGrid w:val="0"/>
              <w:jc w:val="both"/>
            </w:pPr>
            <w:r>
              <w:t xml:space="preserve">- </w:t>
            </w:r>
            <w:r w:rsidR="00A45FB8">
              <w:t>Fabricante.</w:t>
            </w:r>
          </w:p>
        </w:tc>
      </w:tr>
      <w:tr w:rsidR="0009003B" w14:paraId="10F06C48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5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7" w14:textId="4F5E405B" w:rsidR="0009003B" w:rsidRPr="00194999" w:rsidRDefault="00A45FB8" w:rsidP="00194999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Todos os itens acima devem ser obrigatoriamente preenchidos no cadastro de um produto.</w:t>
            </w:r>
          </w:p>
        </w:tc>
      </w:tr>
      <w:tr w:rsidR="0009003B" w14:paraId="10F06C4B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9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A" w14:textId="6201C7C1" w:rsidR="0009003B" w:rsidRPr="00194999" w:rsidRDefault="0009003B" w:rsidP="00194999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>
              <w:rPr>
                <w:i w:val="0"/>
                <w:color w:val="000000"/>
              </w:rPr>
              <w:t>.</w:t>
            </w:r>
          </w:p>
        </w:tc>
      </w:tr>
    </w:tbl>
    <w:p w14:paraId="10F06C4C" w14:textId="79641EC4" w:rsidR="0009003B" w:rsidRDefault="0009003B" w:rsidP="00A60644">
      <w:pPr>
        <w:pStyle w:val="Legenda"/>
        <w:rPr>
          <w:i w:val="0"/>
        </w:rPr>
      </w:pPr>
      <w:bookmarkStart w:id="17" w:name="_Toc459891809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53125E" w:rsidRPr="00194999">
        <w:rPr>
          <w:b/>
          <w:i w:val="0"/>
        </w:rPr>
        <w:t xml:space="preserve"> -</w:t>
      </w:r>
      <w:r w:rsidR="0053125E" w:rsidRPr="00194999">
        <w:rPr>
          <w:i w:val="0"/>
        </w:rPr>
        <w:t xml:space="preserve"> Requisito Req.1</w:t>
      </w:r>
      <w:r w:rsidR="00194999">
        <w:rPr>
          <w:i w:val="0"/>
        </w:rPr>
        <w:t>.</w:t>
      </w:r>
      <w:bookmarkEnd w:id="17"/>
    </w:p>
    <w:p w14:paraId="3AD45CC9" w14:textId="413E5CB9" w:rsidR="00232E33" w:rsidRPr="00DB468B" w:rsidRDefault="00232E33" w:rsidP="00232E33">
      <w:pPr>
        <w:pStyle w:val="Ttulo3"/>
      </w:pPr>
      <w:r w:rsidRPr="00DB468B">
        <w:t>Req.</w:t>
      </w:r>
      <w:r>
        <w:t>2</w:t>
      </w:r>
      <w:r w:rsidRPr="00DB468B">
        <w:t xml:space="preserve"> </w:t>
      </w:r>
      <w:r>
        <w:t>–</w:t>
      </w:r>
      <w:r w:rsidRPr="00DB468B">
        <w:t xml:space="preserve"> </w:t>
      </w:r>
      <w:r>
        <w:t>Alterar</w:t>
      </w:r>
      <w:r w:rsidRPr="00DB468B">
        <w:t xml:space="preserve"> </w:t>
      </w:r>
      <w:r>
        <w:t>dados dos produtos da loja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232E33" w14:paraId="2501DFD7" w14:textId="77777777" w:rsidTr="006C7141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7FF866CE" w14:textId="77777777" w:rsidR="00232E33" w:rsidRPr="002040CA" w:rsidRDefault="00232E33" w:rsidP="006C7141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96FA01" w14:textId="45DCDB68" w:rsidR="00232E33" w:rsidRPr="00A45FB8" w:rsidRDefault="00127905" w:rsidP="00127905">
            <w:pPr>
              <w:snapToGrid w:val="0"/>
              <w:jc w:val="both"/>
            </w:pPr>
            <w:r>
              <w:t>Permite alterar as propriedades de um produto já cadastrado no sistema.</w:t>
            </w:r>
          </w:p>
        </w:tc>
      </w:tr>
      <w:tr w:rsidR="00232E33" w14:paraId="72D26568" w14:textId="77777777" w:rsidTr="006C7141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53F50F19" w14:textId="77777777" w:rsidR="00232E33" w:rsidRPr="002040CA" w:rsidRDefault="00232E33" w:rsidP="006C7141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5123AC" w14:textId="609A0C52" w:rsidR="00232E33" w:rsidRPr="00194999" w:rsidRDefault="00101C48" w:rsidP="006C7141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Alteração dos dados de produto servirá para atualizar os dados de estoque</w:t>
            </w:r>
            <w:r w:rsidR="00127905">
              <w:rPr>
                <w:i w:val="0"/>
              </w:rPr>
              <w:t>.</w:t>
            </w:r>
          </w:p>
        </w:tc>
      </w:tr>
      <w:tr w:rsidR="00232E33" w14:paraId="203EF81B" w14:textId="77777777" w:rsidTr="006C7141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0C894497" w14:textId="77777777" w:rsidR="00232E33" w:rsidRPr="002040CA" w:rsidRDefault="00232E33" w:rsidP="006C7141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190770" w14:textId="71E076EB" w:rsidR="00232E33" w:rsidRPr="00194999" w:rsidRDefault="00127905" w:rsidP="006C7141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="00232E33">
              <w:rPr>
                <w:i w:val="0"/>
                <w:color w:val="000000"/>
              </w:rPr>
              <w:t>.</w:t>
            </w:r>
          </w:p>
        </w:tc>
      </w:tr>
    </w:tbl>
    <w:p w14:paraId="10FD3BE5" w14:textId="05AE7CEE" w:rsidR="00232E33" w:rsidRPr="00194999" w:rsidRDefault="00232E33" w:rsidP="00AF112E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>
        <w:rPr>
          <w:b/>
          <w:i w:val="0"/>
        </w:rPr>
        <w:t>2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</w:t>
      </w:r>
      <w:r>
        <w:rPr>
          <w:i w:val="0"/>
        </w:rPr>
        <w:t>2</w:t>
      </w:r>
      <w:r>
        <w:rPr>
          <w:i w:val="0"/>
        </w:rPr>
        <w:t>.</w:t>
      </w:r>
    </w:p>
    <w:p w14:paraId="10F06C4D" w14:textId="523590CC" w:rsidR="0009003B" w:rsidRPr="00DB468B" w:rsidRDefault="0009003B" w:rsidP="00194999">
      <w:pPr>
        <w:pStyle w:val="Ttulo3"/>
        <w:ind w:left="1560" w:hanging="851"/>
      </w:pPr>
      <w:bookmarkStart w:id="18" w:name="_Toc459891786"/>
      <w:r w:rsidRPr="00DB468B">
        <w:t>Req.</w:t>
      </w:r>
      <w:r w:rsidR="00127905">
        <w:t>3</w:t>
      </w:r>
      <w:r w:rsidRPr="00DB468B">
        <w:t xml:space="preserve"> </w:t>
      </w:r>
      <w:r w:rsidR="00A45FB8">
        <w:t>–</w:t>
      </w:r>
      <w:r w:rsidRPr="00DB468B">
        <w:t xml:space="preserve"> </w:t>
      </w:r>
      <w:bookmarkEnd w:id="18"/>
      <w:r w:rsidR="00A45FB8">
        <w:t>Cadastrar clientes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53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E" w14:textId="77777777"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E892B" w14:textId="77777777" w:rsidR="00AB021E" w:rsidRDefault="00A45FB8" w:rsidP="00F850B9">
            <w:pPr>
              <w:snapToGrid w:val="0"/>
              <w:jc w:val="both"/>
            </w:pPr>
            <w:r>
              <w:t>Cada cliente cadastrado deve possuir os seguintes dados:</w:t>
            </w:r>
          </w:p>
          <w:p w14:paraId="0D452E64" w14:textId="77777777" w:rsidR="00A45FB8" w:rsidRDefault="00A45FB8" w:rsidP="00F850B9">
            <w:pPr>
              <w:snapToGrid w:val="0"/>
              <w:jc w:val="both"/>
            </w:pPr>
            <w:r>
              <w:t>- Nome completo;</w:t>
            </w:r>
          </w:p>
          <w:p w14:paraId="70897239" w14:textId="77777777" w:rsidR="00A45FB8" w:rsidRDefault="00A45FB8" w:rsidP="00F850B9">
            <w:pPr>
              <w:snapToGrid w:val="0"/>
              <w:jc w:val="both"/>
            </w:pPr>
            <w:r>
              <w:t>- Idade;</w:t>
            </w:r>
          </w:p>
          <w:p w14:paraId="2EA985FA" w14:textId="77777777" w:rsidR="00A45FB8" w:rsidRDefault="00A45FB8" w:rsidP="00F850B9">
            <w:pPr>
              <w:snapToGrid w:val="0"/>
              <w:jc w:val="both"/>
            </w:pPr>
            <w:r>
              <w:t xml:space="preserve">- </w:t>
            </w:r>
            <w:proofErr w:type="gramStart"/>
            <w:r>
              <w:t>CPF</w:t>
            </w:r>
            <w:proofErr w:type="gramEnd"/>
            <w:r>
              <w:t>;</w:t>
            </w:r>
          </w:p>
          <w:p w14:paraId="7F8CFF40" w14:textId="5EFAE1EF" w:rsidR="00A45FB8" w:rsidRDefault="00A45FB8" w:rsidP="00F850B9">
            <w:pPr>
              <w:snapToGrid w:val="0"/>
              <w:jc w:val="both"/>
            </w:pPr>
            <w:r>
              <w:t>- E-mail;</w:t>
            </w:r>
          </w:p>
          <w:p w14:paraId="10F06C52" w14:textId="284AF814" w:rsidR="00A45FB8" w:rsidRPr="00194999" w:rsidRDefault="00A45FB8" w:rsidP="00F850B9">
            <w:pPr>
              <w:snapToGrid w:val="0"/>
              <w:jc w:val="both"/>
            </w:pPr>
            <w:r>
              <w:t>- Endereço atual.</w:t>
            </w:r>
          </w:p>
        </w:tc>
      </w:tr>
      <w:tr w:rsidR="0009003B" w14:paraId="10F06C56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4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5" w14:textId="574134C9" w:rsidR="0009003B" w:rsidRPr="00194999" w:rsidRDefault="00077FAB" w:rsidP="00F850B9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 CPF deve ser validado antes da confirmação ou alteração do cadastro.</w:t>
            </w:r>
          </w:p>
        </w:tc>
      </w:tr>
      <w:tr w:rsidR="0009003B" w14:paraId="10F06C59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7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8" w14:textId="6FC0A16F" w:rsidR="0009003B" w:rsidRPr="00194999" w:rsidRDefault="0009003B" w:rsidP="00F850B9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 w:rsidRPr="00194999">
              <w:rPr>
                <w:i w:val="0"/>
                <w:color w:val="000000"/>
              </w:rPr>
              <w:t>.</w:t>
            </w:r>
          </w:p>
        </w:tc>
      </w:tr>
    </w:tbl>
    <w:p w14:paraId="00234FC3" w14:textId="199ED7EF" w:rsidR="00077FAB" w:rsidRDefault="0009003B" w:rsidP="00077FAB">
      <w:pPr>
        <w:pStyle w:val="Legenda"/>
        <w:rPr>
          <w:i w:val="0"/>
        </w:rPr>
      </w:pPr>
      <w:bookmarkStart w:id="19" w:name="_Toc459891810"/>
      <w:r w:rsidRPr="00194999">
        <w:rPr>
          <w:b/>
          <w:i w:val="0"/>
        </w:rPr>
        <w:t>Tabela 0</w:t>
      </w:r>
      <w:r w:rsidR="00127905">
        <w:rPr>
          <w:b/>
          <w:i w:val="0"/>
        </w:rPr>
        <w:t>3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</w:t>
      </w:r>
      <w:r w:rsidR="00127905">
        <w:rPr>
          <w:i w:val="0"/>
        </w:rPr>
        <w:t>3</w:t>
      </w:r>
      <w:r w:rsidR="00194999">
        <w:rPr>
          <w:i w:val="0"/>
        </w:rPr>
        <w:t>.</w:t>
      </w:r>
      <w:bookmarkEnd w:id="19"/>
    </w:p>
    <w:p w14:paraId="4A72AACA" w14:textId="694738D3" w:rsidR="00127905" w:rsidRPr="00DB468B" w:rsidRDefault="00127905" w:rsidP="00127905">
      <w:pPr>
        <w:pStyle w:val="Ttulo3"/>
      </w:pPr>
      <w:r w:rsidRPr="00DB468B">
        <w:t>Req.</w:t>
      </w:r>
      <w:r>
        <w:t>4</w:t>
      </w:r>
      <w:r w:rsidRPr="00DB468B">
        <w:t xml:space="preserve"> </w:t>
      </w:r>
      <w:r>
        <w:t>–</w:t>
      </w:r>
      <w:r>
        <w:t xml:space="preserve"> A</w:t>
      </w:r>
      <w:r>
        <w:t>lterar dados de clientes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127905" w14:paraId="706856B3" w14:textId="77777777" w:rsidTr="006C7141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2C0EF036" w14:textId="77777777" w:rsidR="00127905" w:rsidRPr="002040CA" w:rsidRDefault="00127905" w:rsidP="006C7141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1875B5" w14:textId="04EC9B24" w:rsidR="00127905" w:rsidRPr="00194999" w:rsidRDefault="00127905" w:rsidP="006C7141">
            <w:pPr>
              <w:snapToGrid w:val="0"/>
              <w:jc w:val="both"/>
            </w:pPr>
            <w:r>
              <w:t>Permite alterar os dados de um cliente cadastrado no sistema.</w:t>
            </w:r>
          </w:p>
        </w:tc>
      </w:tr>
      <w:tr w:rsidR="00127905" w14:paraId="277F2F64" w14:textId="77777777" w:rsidTr="006C7141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6DD308D6" w14:textId="77777777" w:rsidR="00127905" w:rsidRPr="002040CA" w:rsidRDefault="00127905" w:rsidP="006C7141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06E4AA" w14:textId="1D5DD64E" w:rsidR="00127905" w:rsidRPr="00194999" w:rsidRDefault="00127905" w:rsidP="00127905">
            <w:pPr>
              <w:rPr>
                <w:rFonts w:ascii="Arial" w:hAnsi="Arial" w:cs="Arial"/>
                <w:b/>
              </w:rPr>
            </w:pPr>
            <w:r>
              <w:t>Todos usuários do sistema podem realizar essa função.</w:t>
            </w:r>
          </w:p>
        </w:tc>
      </w:tr>
      <w:tr w:rsidR="00127905" w14:paraId="18B41EAE" w14:textId="77777777" w:rsidTr="006C7141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5549DCCE" w14:textId="77777777" w:rsidR="00127905" w:rsidRPr="002040CA" w:rsidRDefault="00127905" w:rsidP="006C7141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A89DA3" w14:textId="00E0B00F" w:rsidR="00127905" w:rsidRPr="00194999" w:rsidRDefault="00127905" w:rsidP="006C7141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14:paraId="5109AFFC" w14:textId="40B11ABE" w:rsidR="00127905" w:rsidRDefault="00127905" w:rsidP="00127905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>
        <w:rPr>
          <w:b/>
          <w:i w:val="0"/>
        </w:rPr>
        <w:t>4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</w:t>
      </w:r>
      <w:r>
        <w:rPr>
          <w:i w:val="0"/>
        </w:rPr>
        <w:t>4</w:t>
      </w:r>
      <w:r>
        <w:rPr>
          <w:i w:val="0"/>
        </w:rPr>
        <w:t>.</w:t>
      </w:r>
    </w:p>
    <w:p w14:paraId="7DCEADD5" w14:textId="77777777" w:rsidR="00127905" w:rsidRDefault="00127905" w:rsidP="00077FAB">
      <w:pPr>
        <w:pStyle w:val="Legenda"/>
        <w:rPr>
          <w:i w:val="0"/>
        </w:rPr>
      </w:pPr>
    </w:p>
    <w:p w14:paraId="11FD4D1A" w14:textId="7D64A6D7" w:rsidR="00077FAB" w:rsidRPr="00DB468B" w:rsidRDefault="00077FAB" w:rsidP="00827906">
      <w:pPr>
        <w:pStyle w:val="Ttulo3"/>
      </w:pPr>
      <w:r w:rsidRPr="00DB468B">
        <w:lastRenderedPageBreak/>
        <w:t>Req.</w:t>
      </w:r>
      <w:r w:rsidR="00101C48">
        <w:t xml:space="preserve">5 </w:t>
      </w:r>
      <w:r>
        <w:t>–</w:t>
      </w:r>
      <w:r w:rsidRPr="00DB468B">
        <w:t xml:space="preserve"> </w:t>
      </w:r>
      <w:r>
        <w:t>Cadastr</w:t>
      </w:r>
      <w:r w:rsidR="000E3092">
        <w:t>ar</w:t>
      </w:r>
      <w:r>
        <w:t xml:space="preserve"> </w:t>
      </w:r>
      <w:r w:rsidR="00827906">
        <w:t>serviços para clientes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77FAB" w14:paraId="6D11F1C5" w14:textId="77777777" w:rsidTr="006C7141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3D83A853" w14:textId="77777777" w:rsidR="00077FAB" w:rsidRPr="002040CA" w:rsidRDefault="00077FAB" w:rsidP="006C7141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DD55BC" w14:textId="3B65BAC1" w:rsidR="00077FAB" w:rsidRDefault="00827906" w:rsidP="006C7141">
            <w:pPr>
              <w:snapToGrid w:val="0"/>
              <w:jc w:val="both"/>
            </w:pPr>
            <w:r>
              <w:t>O</w:t>
            </w:r>
            <w:r w:rsidR="000E3092">
              <w:t>s</w:t>
            </w:r>
            <w:r>
              <w:t xml:space="preserve"> serviço</w:t>
            </w:r>
            <w:r w:rsidR="000E3092">
              <w:t>s</w:t>
            </w:r>
            <w:r>
              <w:t xml:space="preserve"> dever</w:t>
            </w:r>
            <w:r w:rsidR="000E3092">
              <w:t>ão</w:t>
            </w:r>
            <w:r>
              <w:t xml:space="preserve"> possuir as seguintes informações</w:t>
            </w:r>
            <w:r w:rsidR="00077FAB">
              <w:t>:</w:t>
            </w:r>
          </w:p>
          <w:p w14:paraId="0C2F087C" w14:textId="21BCA4AF" w:rsidR="00827906" w:rsidRDefault="008D1453" w:rsidP="00827906">
            <w:pPr>
              <w:snapToGrid w:val="0"/>
              <w:jc w:val="both"/>
            </w:pPr>
            <w:r>
              <w:t>- Título</w:t>
            </w:r>
            <w:r w:rsidR="00827906">
              <w:t>;</w:t>
            </w:r>
          </w:p>
          <w:p w14:paraId="71B40F73" w14:textId="0B5193F2" w:rsidR="00827906" w:rsidRDefault="00827906" w:rsidP="00827906">
            <w:pPr>
              <w:snapToGrid w:val="0"/>
              <w:jc w:val="both"/>
            </w:pPr>
            <w:r>
              <w:t xml:space="preserve">- </w:t>
            </w:r>
            <w:r w:rsidR="008D1453">
              <w:t>Descrição;</w:t>
            </w:r>
          </w:p>
          <w:p w14:paraId="53A55D91" w14:textId="525C156E" w:rsidR="008D1453" w:rsidRDefault="008D1453" w:rsidP="00827906">
            <w:pPr>
              <w:snapToGrid w:val="0"/>
              <w:jc w:val="both"/>
            </w:pPr>
            <w:r>
              <w:t>- Data de criação;</w:t>
            </w:r>
          </w:p>
          <w:p w14:paraId="7E9DCC2E" w14:textId="6B16B2A9" w:rsidR="008D1453" w:rsidRDefault="008D1453" w:rsidP="00827906">
            <w:pPr>
              <w:snapToGrid w:val="0"/>
              <w:jc w:val="both"/>
            </w:pPr>
            <w:r>
              <w:t>- Prazo de entrega;</w:t>
            </w:r>
          </w:p>
          <w:p w14:paraId="3514767A" w14:textId="3FFF8708" w:rsidR="00077FAB" w:rsidRPr="00194999" w:rsidRDefault="008D1453" w:rsidP="006C7141">
            <w:pPr>
              <w:snapToGrid w:val="0"/>
              <w:jc w:val="both"/>
            </w:pPr>
            <w:r>
              <w:t>- Status do serviço.</w:t>
            </w:r>
          </w:p>
        </w:tc>
      </w:tr>
      <w:tr w:rsidR="00077FAB" w14:paraId="1C3BDD37" w14:textId="77777777" w:rsidTr="006C7141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64750F65" w14:textId="77777777" w:rsidR="00077FAB" w:rsidRPr="002040CA" w:rsidRDefault="00077FAB" w:rsidP="006C7141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DC8734" w14:textId="72CB7282" w:rsidR="00077FAB" w:rsidRPr="00194999" w:rsidRDefault="008D1453" w:rsidP="006C7141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 serviço só poderá ser cadastrado dentro da página de um cliente, não sendo possível entrar com um serviço sem antes ter ao menos um cliente.</w:t>
            </w:r>
          </w:p>
        </w:tc>
      </w:tr>
      <w:tr w:rsidR="00077FAB" w14:paraId="4E41C11D" w14:textId="77777777" w:rsidTr="006C7141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3FA23C41" w14:textId="77777777" w:rsidR="00077FAB" w:rsidRPr="002040CA" w:rsidRDefault="00077FAB" w:rsidP="006C7141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EE6912" w14:textId="77777777" w:rsidR="00077FAB" w:rsidRPr="00194999" w:rsidRDefault="00077FAB" w:rsidP="006C7141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Alta.</w:t>
            </w:r>
          </w:p>
        </w:tc>
      </w:tr>
    </w:tbl>
    <w:p w14:paraId="4B9A4CC0" w14:textId="5E7F4D32" w:rsidR="00077FAB" w:rsidRDefault="00077FAB" w:rsidP="00077FAB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="00101C48">
        <w:rPr>
          <w:b/>
          <w:i w:val="0"/>
        </w:rPr>
        <w:t>5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</w:t>
      </w:r>
      <w:r w:rsidR="00101C48">
        <w:rPr>
          <w:i w:val="0"/>
        </w:rPr>
        <w:t>5</w:t>
      </w:r>
      <w:r>
        <w:rPr>
          <w:i w:val="0"/>
        </w:rPr>
        <w:t>.</w:t>
      </w:r>
    </w:p>
    <w:p w14:paraId="2DF43E96" w14:textId="1B82E0CD" w:rsidR="00101C48" w:rsidRPr="00DB468B" w:rsidRDefault="00101C48" w:rsidP="00101C48">
      <w:pPr>
        <w:pStyle w:val="Ttulo3"/>
      </w:pPr>
      <w:r w:rsidRPr="00DB468B">
        <w:t>Req.</w:t>
      </w:r>
      <w:r>
        <w:t>6</w:t>
      </w:r>
      <w:r>
        <w:t xml:space="preserve"> –</w:t>
      </w:r>
      <w:r w:rsidRPr="00DB468B">
        <w:t xml:space="preserve"> </w:t>
      </w:r>
      <w:r>
        <w:t>Atualiza</w:t>
      </w:r>
      <w:r w:rsidR="005B28AB">
        <w:t>r</w:t>
      </w:r>
      <w:r>
        <w:t xml:space="preserve"> os</w:t>
      </w:r>
      <w:r>
        <w:t xml:space="preserve"> dados de serviços para clientes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101C48" w14:paraId="618FD023" w14:textId="77777777" w:rsidTr="006C7141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0E11C235" w14:textId="77777777" w:rsidR="00101C48" w:rsidRPr="002040CA" w:rsidRDefault="00101C48" w:rsidP="006C7141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05B8CF" w14:textId="1576F609" w:rsidR="00101C48" w:rsidRPr="00194999" w:rsidRDefault="00101C48" w:rsidP="006C7141">
            <w:pPr>
              <w:snapToGrid w:val="0"/>
              <w:jc w:val="both"/>
            </w:pPr>
            <w:r>
              <w:t>Permite alterar as informações dos serviços de clientes.</w:t>
            </w:r>
          </w:p>
        </w:tc>
      </w:tr>
      <w:tr w:rsidR="00101C48" w14:paraId="2B1692B9" w14:textId="77777777" w:rsidTr="006C7141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6530C0FB" w14:textId="77777777" w:rsidR="00101C48" w:rsidRPr="002040CA" w:rsidRDefault="00101C48" w:rsidP="006C7141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68371A" w14:textId="77681C38" w:rsidR="00101C48" w:rsidRPr="00194999" w:rsidRDefault="00101C48" w:rsidP="006C7141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A atualização do serviço serve principalmente para verificar se o serviço foi completado ou não.</w:t>
            </w:r>
          </w:p>
        </w:tc>
      </w:tr>
      <w:tr w:rsidR="00101C48" w14:paraId="17ED7BF8" w14:textId="77777777" w:rsidTr="006C7141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C07987A" w14:textId="77777777" w:rsidR="00101C48" w:rsidRPr="002040CA" w:rsidRDefault="00101C48" w:rsidP="006C7141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714EEB" w14:textId="762EC1D2" w:rsidR="00101C48" w:rsidRPr="00194999" w:rsidRDefault="00101C48" w:rsidP="006C7141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14:paraId="446B8761" w14:textId="0F9C3685" w:rsidR="008D1453" w:rsidRDefault="00101C48" w:rsidP="00AF112E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>
        <w:rPr>
          <w:b/>
          <w:i w:val="0"/>
        </w:rPr>
        <w:t>6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</w:t>
      </w:r>
      <w:r>
        <w:rPr>
          <w:i w:val="0"/>
        </w:rPr>
        <w:t>6</w:t>
      </w:r>
      <w:r>
        <w:rPr>
          <w:i w:val="0"/>
        </w:rPr>
        <w:t>.</w:t>
      </w:r>
    </w:p>
    <w:p w14:paraId="6917AFDC" w14:textId="42ED2D11" w:rsidR="008D1453" w:rsidRPr="00DB468B" w:rsidRDefault="008D1453" w:rsidP="008D1453">
      <w:pPr>
        <w:pStyle w:val="Ttulo3"/>
      </w:pPr>
      <w:r w:rsidRPr="00DB468B">
        <w:t>Req.</w:t>
      </w:r>
      <w:r w:rsidR="00101C48">
        <w:t>7</w:t>
      </w:r>
      <w:r w:rsidRPr="00DB468B">
        <w:t xml:space="preserve"> </w:t>
      </w:r>
      <w:r>
        <w:t>–</w:t>
      </w:r>
      <w:r w:rsidRPr="00DB468B">
        <w:t xml:space="preserve"> </w:t>
      </w:r>
      <w:r>
        <w:t>Cadastr</w:t>
      </w:r>
      <w:r w:rsidR="000E3092">
        <w:t>ar</w:t>
      </w:r>
      <w:r>
        <w:t xml:space="preserve"> funcionários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8D1453" w14:paraId="44222706" w14:textId="77777777" w:rsidTr="006C7141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4CC271CC" w14:textId="77777777" w:rsidR="008D1453" w:rsidRPr="002040CA" w:rsidRDefault="008D1453" w:rsidP="006C7141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948802" w14:textId="1EBFF4F1" w:rsidR="008D1453" w:rsidRDefault="000E3092" w:rsidP="006C7141">
            <w:pPr>
              <w:snapToGrid w:val="0"/>
              <w:jc w:val="both"/>
            </w:pPr>
            <w:r>
              <w:t>Cada funcionário precisa</w:t>
            </w:r>
            <w:r w:rsidR="008D1453">
              <w:t xml:space="preserve"> dos seguintes dados</w:t>
            </w:r>
            <w:r>
              <w:t xml:space="preserve"> para cadastro</w:t>
            </w:r>
            <w:r w:rsidR="008D1453">
              <w:t>:</w:t>
            </w:r>
          </w:p>
          <w:p w14:paraId="5C8FF004" w14:textId="77777777" w:rsidR="008D1453" w:rsidRDefault="008D1453" w:rsidP="008D1453">
            <w:pPr>
              <w:snapToGrid w:val="0"/>
              <w:jc w:val="both"/>
            </w:pPr>
            <w:r>
              <w:t>- Nome completo;</w:t>
            </w:r>
          </w:p>
          <w:p w14:paraId="7338DB5B" w14:textId="0292CAF7" w:rsidR="008D1453" w:rsidRDefault="008D1453" w:rsidP="008D1453">
            <w:pPr>
              <w:snapToGrid w:val="0"/>
              <w:jc w:val="both"/>
            </w:pPr>
            <w:r>
              <w:t xml:space="preserve">- </w:t>
            </w:r>
            <w:r>
              <w:t>Nome de usuário;</w:t>
            </w:r>
          </w:p>
          <w:p w14:paraId="0216EA2B" w14:textId="191A1173" w:rsidR="008D1453" w:rsidRPr="00194999" w:rsidRDefault="008D1453" w:rsidP="008D1453">
            <w:pPr>
              <w:snapToGrid w:val="0"/>
              <w:jc w:val="both"/>
            </w:pPr>
            <w:r>
              <w:t>- Senha.</w:t>
            </w:r>
          </w:p>
        </w:tc>
      </w:tr>
      <w:tr w:rsidR="008D1453" w14:paraId="3F24AF42" w14:textId="77777777" w:rsidTr="006C7141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6D3FDBE2" w14:textId="77777777" w:rsidR="008D1453" w:rsidRPr="002040CA" w:rsidRDefault="008D1453" w:rsidP="006C7141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E3619D" w14:textId="48FBA28F" w:rsidR="008D1453" w:rsidRPr="00194999" w:rsidRDefault="000E3092" w:rsidP="000E3092">
            <w:r>
              <w:t>O gerente da loja que fará o cadastro de todos funcionários no sistema.</w:t>
            </w:r>
          </w:p>
        </w:tc>
      </w:tr>
      <w:tr w:rsidR="008D1453" w14:paraId="4A040017" w14:textId="77777777" w:rsidTr="006C7141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7D644E0A" w14:textId="77777777" w:rsidR="008D1453" w:rsidRPr="002040CA" w:rsidRDefault="008D1453" w:rsidP="006C7141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12D863" w14:textId="1178D266" w:rsidR="008D1453" w:rsidRPr="00194999" w:rsidRDefault="00D745D3" w:rsidP="006C7141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</w:t>
            </w:r>
            <w:r w:rsidR="00AF112E">
              <w:rPr>
                <w:i w:val="0"/>
                <w:color w:val="000000"/>
              </w:rPr>
              <w:t>a</w:t>
            </w:r>
            <w:r w:rsidR="008D1453" w:rsidRPr="00194999">
              <w:rPr>
                <w:i w:val="0"/>
                <w:color w:val="000000"/>
              </w:rPr>
              <w:t>.</w:t>
            </w:r>
          </w:p>
        </w:tc>
      </w:tr>
    </w:tbl>
    <w:p w14:paraId="1684600E" w14:textId="0CADACB1" w:rsidR="008D1453" w:rsidRDefault="008D1453" w:rsidP="008D1453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="00101C48">
        <w:rPr>
          <w:b/>
          <w:i w:val="0"/>
        </w:rPr>
        <w:t>7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</w:t>
      </w:r>
      <w:r w:rsidR="00101C48">
        <w:rPr>
          <w:i w:val="0"/>
        </w:rPr>
        <w:t>7</w:t>
      </w:r>
      <w:r>
        <w:rPr>
          <w:i w:val="0"/>
        </w:rPr>
        <w:t>.</w:t>
      </w:r>
    </w:p>
    <w:p w14:paraId="76807095" w14:textId="7EF0D4B2" w:rsidR="00AF112E" w:rsidRPr="00DB468B" w:rsidRDefault="00AF112E" w:rsidP="00AF112E">
      <w:pPr>
        <w:pStyle w:val="Ttulo3"/>
      </w:pPr>
      <w:r w:rsidRPr="00DB468B">
        <w:t>Req.</w:t>
      </w:r>
      <w:r>
        <w:t xml:space="preserve">8 </w:t>
      </w:r>
      <w:r>
        <w:t>–</w:t>
      </w:r>
      <w:r w:rsidRPr="00DB468B">
        <w:t xml:space="preserve"> </w:t>
      </w:r>
      <w:r>
        <w:t>Remover funcionários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AF112E" w14:paraId="7BCCD592" w14:textId="77777777" w:rsidTr="006C7141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386BF86B" w14:textId="77777777" w:rsidR="00AF112E" w:rsidRPr="002040CA" w:rsidRDefault="00AF112E" w:rsidP="006C7141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7C476C" w14:textId="166A9C8E" w:rsidR="00AF112E" w:rsidRPr="00194999" w:rsidRDefault="00AF112E" w:rsidP="006C7141">
            <w:pPr>
              <w:snapToGrid w:val="0"/>
              <w:jc w:val="both"/>
            </w:pPr>
            <w:r>
              <w:t>Permite remover funcionários cadastrados do sistema.</w:t>
            </w:r>
          </w:p>
        </w:tc>
      </w:tr>
      <w:tr w:rsidR="00AF112E" w14:paraId="38813BD8" w14:textId="77777777" w:rsidTr="006C7141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7C2A2BFC" w14:textId="77777777" w:rsidR="00AF112E" w:rsidRPr="002040CA" w:rsidRDefault="00AF112E" w:rsidP="006C7141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E65CC0" w14:textId="70BD6DD6" w:rsidR="00AF112E" w:rsidRPr="00194999" w:rsidRDefault="00AF112E" w:rsidP="006C7141">
            <w:r>
              <w:t>Apenas o gerente pode realizar essa ação.</w:t>
            </w:r>
          </w:p>
        </w:tc>
      </w:tr>
      <w:tr w:rsidR="00AF112E" w14:paraId="1D759A06" w14:textId="77777777" w:rsidTr="006C7141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50E19E51" w14:textId="77777777" w:rsidR="00AF112E" w:rsidRPr="002040CA" w:rsidRDefault="00AF112E" w:rsidP="006C7141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8362E3" w14:textId="2F81CE42" w:rsidR="00AF112E" w:rsidRPr="00194999" w:rsidRDefault="00AF112E" w:rsidP="006C7141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Pequena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14:paraId="43A29FE3" w14:textId="277E4D9C" w:rsidR="00AF112E" w:rsidRDefault="00AF112E" w:rsidP="00AF112E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>
        <w:rPr>
          <w:b/>
          <w:i w:val="0"/>
        </w:rPr>
        <w:t xml:space="preserve">8 </w:t>
      </w:r>
      <w:r w:rsidRPr="00194999">
        <w:rPr>
          <w:b/>
          <w:i w:val="0"/>
        </w:rPr>
        <w:t>-</w:t>
      </w:r>
      <w:r w:rsidRPr="00194999">
        <w:rPr>
          <w:i w:val="0"/>
        </w:rPr>
        <w:t xml:space="preserve"> Requisito Req.</w:t>
      </w:r>
      <w:r>
        <w:rPr>
          <w:i w:val="0"/>
        </w:rPr>
        <w:t>8</w:t>
      </w:r>
      <w:r>
        <w:rPr>
          <w:i w:val="0"/>
        </w:rPr>
        <w:t>.</w:t>
      </w:r>
    </w:p>
    <w:p w14:paraId="7DC6B7F2" w14:textId="77777777" w:rsidR="00AF112E" w:rsidRDefault="00AF112E" w:rsidP="008D1453">
      <w:pPr>
        <w:pStyle w:val="Legenda"/>
        <w:rPr>
          <w:i w:val="0"/>
        </w:rPr>
      </w:pPr>
    </w:p>
    <w:p w14:paraId="37953476" w14:textId="157E009C" w:rsidR="006C1532" w:rsidRPr="00DB468B" w:rsidRDefault="006C1532" w:rsidP="006C1532">
      <w:pPr>
        <w:pStyle w:val="Ttulo3"/>
      </w:pPr>
      <w:r w:rsidRPr="00DB468B">
        <w:lastRenderedPageBreak/>
        <w:t>Req.</w:t>
      </w:r>
      <w:r w:rsidR="00463BA6">
        <w:t>9</w:t>
      </w:r>
      <w:r>
        <w:t xml:space="preserve"> </w:t>
      </w:r>
      <w:r>
        <w:t>–</w:t>
      </w:r>
      <w:r w:rsidRPr="00DB468B">
        <w:t xml:space="preserve"> </w:t>
      </w:r>
      <w:r>
        <w:t>Exibir serviços em aberto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6C1532" w14:paraId="39742F66" w14:textId="77777777" w:rsidTr="006C7141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720A6031" w14:textId="77777777" w:rsidR="006C1532" w:rsidRPr="002040CA" w:rsidRDefault="006C1532" w:rsidP="006C7141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646A74" w14:textId="77777777" w:rsidR="006C1532" w:rsidRDefault="006C1532" w:rsidP="006C7141">
            <w:pPr>
              <w:snapToGrid w:val="0"/>
              <w:jc w:val="both"/>
            </w:pPr>
            <w:r>
              <w:t>O sistema deve permitir os funcionários de visualizar uma lista com todos serviços em aberto, contendo os seguintes dados:</w:t>
            </w:r>
          </w:p>
          <w:p w14:paraId="2CF59A95" w14:textId="28E0900D" w:rsidR="006C1532" w:rsidRDefault="006C1532" w:rsidP="006C7141">
            <w:pPr>
              <w:snapToGrid w:val="0"/>
              <w:jc w:val="both"/>
            </w:pPr>
            <w:r>
              <w:t>- Título;</w:t>
            </w:r>
          </w:p>
          <w:p w14:paraId="2173DD9D" w14:textId="77777777" w:rsidR="006C1532" w:rsidRDefault="006C1532" w:rsidP="006C7141">
            <w:pPr>
              <w:snapToGrid w:val="0"/>
              <w:jc w:val="both"/>
            </w:pPr>
            <w:r>
              <w:t xml:space="preserve">- </w:t>
            </w:r>
            <w:r>
              <w:t>Data de criação do serviço</w:t>
            </w:r>
            <w:r>
              <w:t>;</w:t>
            </w:r>
          </w:p>
          <w:p w14:paraId="729562E7" w14:textId="77777777" w:rsidR="006C1532" w:rsidRDefault="006C1532" w:rsidP="006C7141">
            <w:pPr>
              <w:snapToGrid w:val="0"/>
              <w:jc w:val="both"/>
            </w:pPr>
            <w:r>
              <w:t>- Prazo para ser feito;</w:t>
            </w:r>
          </w:p>
          <w:p w14:paraId="710DCCBC" w14:textId="0366453F" w:rsidR="006C1532" w:rsidRPr="00194999" w:rsidRDefault="006C1532" w:rsidP="006C7141">
            <w:pPr>
              <w:snapToGrid w:val="0"/>
              <w:jc w:val="both"/>
            </w:pPr>
            <w:r>
              <w:t>- Cliente para quem é o serviço.</w:t>
            </w:r>
          </w:p>
        </w:tc>
      </w:tr>
      <w:tr w:rsidR="006C1532" w14:paraId="3EB9B22C" w14:textId="77777777" w:rsidTr="006C7141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394B337F" w14:textId="77777777" w:rsidR="006C1532" w:rsidRPr="002040CA" w:rsidRDefault="006C1532" w:rsidP="006C7141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036801" w14:textId="1A6566E1" w:rsidR="006C1532" w:rsidRPr="00194999" w:rsidRDefault="006C1532" w:rsidP="006C7141">
            <w:r>
              <w:t xml:space="preserve">O gerente </w:t>
            </w:r>
            <w:r>
              <w:t>e todos os funcionários deverão poder ver essa lista.</w:t>
            </w:r>
          </w:p>
        </w:tc>
      </w:tr>
      <w:tr w:rsidR="006C1532" w14:paraId="5D6EA913" w14:textId="77777777" w:rsidTr="006C7141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74F52A95" w14:textId="77777777" w:rsidR="006C1532" w:rsidRPr="002040CA" w:rsidRDefault="006C1532" w:rsidP="006C7141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6F85D8" w14:textId="40512213" w:rsidR="006C1532" w:rsidRPr="00194999" w:rsidRDefault="006C1532" w:rsidP="006C7141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Pequena.</w:t>
            </w:r>
          </w:p>
        </w:tc>
      </w:tr>
    </w:tbl>
    <w:p w14:paraId="7959369C" w14:textId="3768D4F4" w:rsidR="006C1532" w:rsidRDefault="006C1532" w:rsidP="006C1532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="00463BA6">
        <w:rPr>
          <w:b/>
          <w:i w:val="0"/>
        </w:rPr>
        <w:t>9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</w:t>
      </w:r>
      <w:r w:rsidR="00463BA6">
        <w:rPr>
          <w:i w:val="0"/>
        </w:rPr>
        <w:t>9</w:t>
      </w:r>
      <w:r>
        <w:rPr>
          <w:i w:val="0"/>
        </w:rPr>
        <w:t>.</w:t>
      </w:r>
    </w:p>
    <w:p w14:paraId="26BEA7ED" w14:textId="77777777" w:rsidR="006C1532" w:rsidRDefault="006C1532" w:rsidP="008D1453">
      <w:pPr>
        <w:pStyle w:val="Legenda"/>
        <w:rPr>
          <w:i w:val="0"/>
        </w:rPr>
      </w:pPr>
    </w:p>
    <w:p w14:paraId="46D7B11D" w14:textId="77777777" w:rsidR="008D1453" w:rsidRPr="00194999" w:rsidRDefault="008D1453" w:rsidP="00077FAB">
      <w:pPr>
        <w:pStyle w:val="Legenda"/>
        <w:rPr>
          <w:i w:val="0"/>
        </w:rPr>
      </w:pPr>
    </w:p>
    <w:p w14:paraId="57E7D4AE" w14:textId="73D70341" w:rsidR="009F697A" w:rsidRDefault="009F697A">
      <w:pPr>
        <w:pStyle w:val="Ttulo2"/>
        <w:pageBreakBefore/>
      </w:pPr>
      <w:bookmarkStart w:id="20" w:name="_Toc459891787"/>
      <w:r>
        <w:lastRenderedPageBreak/>
        <w:t>Diagrama de Casos de Uso</w:t>
      </w:r>
      <w:bookmarkEnd w:id="20"/>
    </w:p>
    <w:p w14:paraId="7E838A95" w14:textId="77777777" w:rsidR="009B64DB" w:rsidRDefault="009B64DB" w:rsidP="009B64DB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08E508F" wp14:editId="5CCC5D34">
            <wp:extent cx="5933626" cy="5503653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80" cy="550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E33A" w14:textId="6911CC14" w:rsidR="009B64DB" w:rsidRPr="00194999" w:rsidRDefault="009B64DB" w:rsidP="009B64DB">
      <w:pPr>
        <w:pStyle w:val="Legenda"/>
        <w:rPr>
          <w:i w:val="0"/>
        </w:rPr>
      </w:pPr>
      <w:bookmarkStart w:id="21" w:name="_Toc472106231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Figura \* 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4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</w:t>
      </w:r>
      <w:r w:rsidR="00F72BC2" w:rsidRPr="00194999">
        <w:rPr>
          <w:b/>
          <w:i w:val="0"/>
        </w:rPr>
        <w:t>-</w:t>
      </w:r>
      <w:r w:rsidRPr="00194999">
        <w:rPr>
          <w:i w:val="0"/>
        </w:rPr>
        <w:t xml:space="preserve"> Diagrama de </w:t>
      </w:r>
      <w:r w:rsidR="00145513" w:rsidRPr="00194999">
        <w:rPr>
          <w:i w:val="0"/>
        </w:rPr>
        <w:t>c</w:t>
      </w:r>
      <w:r w:rsidRPr="00194999">
        <w:rPr>
          <w:i w:val="0"/>
        </w:rPr>
        <w:t xml:space="preserve">asos de </w:t>
      </w:r>
      <w:r w:rsidR="00145513" w:rsidRPr="00194999">
        <w:rPr>
          <w:i w:val="0"/>
        </w:rPr>
        <w:t>u</w:t>
      </w:r>
      <w:r w:rsidRPr="00194999">
        <w:rPr>
          <w:i w:val="0"/>
        </w:rPr>
        <w:t>so</w:t>
      </w:r>
      <w:r w:rsidR="00194999" w:rsidRPr="00194999">
        <w:rPr>
          <w:i w:val="0"/>
        </w:rPr>
        <w:t>.</w:t>
      </w:r>
      <w:bookmarkEnd w:id="21"/>
    </w:p>
    <w:p w14:paraId="37E65C4A" w14:textId="77777777" w:rsidR="00B674EB" w:rsidRDefault="00B674EB" w:rsidP="00B674EB">
      <w:pPr>
        <w:pStyle w:val="Ttulo3"/>
      </w:pPr>
      <w:bookmarkStart w:id="22" w:name="_Toc364852096"/>
      <w:bookmarkStart w:id="23" w:name="_Toc459891788"/>
      <w:r>
        <w:t>Descrição dos Atores</w:t>
      </w:r>
      <w:bookmarkEnd w:id="22"/>
      <w:bookmarkEnd w:id="23"/>
    </w:p>
    <w:p w14:paraId="1B6F5143" w14:textId="3D5EE537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 xml:space="preserve">A1 </w:t>
      </w:r>
      <w:r w:rsidR="00194999">
        <w:rPr>
          <w:b/>
        </w:rPr>
        <w:t>-</w:t>
      </w:r>
      <w:r w:rsidRPr="000301BB">
        <w:rPr>
          <w:b/>
        </w:rPr>
        <w:t xml:space="preserve"> Administrador</w:t>
      </w:r>
    </w:p>
    <w:p w14:paraId="188D2AAB" w14:textId="5C375A9D" w:rsidR="00B674EB" w:rsidRPr="00A46370" w:rsidRDefault="00B674EB" w:rsidP="0058008A">
      <w:pPr>
        <w:ind w:left="708" w:firstLine="708"/>
      </w:pPr>
      <w:r>
        <w:t xml:space="preserve">O Administrador tem acesso à </w:t>
      </w:r>
      <w:r w:rsidR="00194999">
        <w:t>as funcionalidades</w:t>
      </w:r>
      <w:r>
        <w:t xml:space="preserve"> de Manter Viagens, Reservar Viagem, Manter Clientes, Manter Funcionários.</w:t>
      </w:r>
    </w:p>
    <w:p w14:paraId="7AAAA5DA" w14:textId="77777777" w:rsidR="00B674EB" w:rsidRDefault="00B674EB" w:rsidP="00B674EB"/>
    <w:p w14:paraId="7FA9A430" w14:textId="77777777" w:rsidR="00B674EB" w:rsidRDefault="00B674EB" w:rsidP="00B674EB">
      <w:pPr>
        <w:pStyle w:val="Ttulo3"/>
      </w:pPr>
      <w:bookmarkStart w:id="24" w:name="_Toc364852097"/>
      <w:bookmarkStart w:id="25" w:name="_Toc459891789"/>
      <w:r>
        <w:t>Descrição dos Casos de Uso</w:t>
      </w:r>
      <w:bookmarkEnd w:id="24"/>
      <w:bookmarkEnd w:id="25"/>
    </w:p>
    <w:p w14:paraId="2A0CB95A" w14:textId="7D72C361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 xml:space="preserve">CaU1 </w:t>
      </w:r>
      <w:r w:rsidR="00194999">
        <w:rPr>
          <w:b/>
        </w:rPr>
        <w:t>-</w:t>
      </w:r>
      <w:r w:rsidRPr="000301BB">
        <w:rPr>
          <w:b/>
        </w:rPr>
        <w:t xml:space="preserve"> Manter Clientes</w:t>
      </w:r>
    </w:p>
    <w:p w14:paraId="452F8B89" w14:textId="2A3BFB40" w:rsidR="00B674EB" w:rsidRPr="003A2B7A" w:rsidRDefault="00B674EB" w:rsidP="0058008A">
      <w:pPr>
        <w:ind w:left="708" w:firstLine="708"/>
      </w:pPr>
      <w:r>
        <w:t xml:space="preserve">Este caso de uso tem como objetivo manipular os dados dos clientes no banco de dados. Ela é composta pelas funcionalidades de cadastrar, listar, editar e excluir clientes. Somente o Administrador tem acesso </w:t>
      </w:r>
      <w:r w:rsidR="00194999">
        <w:t>a</w:t>
      </w:r>
      <w:r>
        <w:t xml:space="preserve"> este caso de uso</w:t>
      </w:r>
      <w:r w:rsidR="00194999">
        <w:t>.</w:t>
      </w:r>
    </w:p>
    <w:p w14:paraId="1AA4D1F9" w14:textId="50AA4DF4" w:rsidR="009F697A" w:rsidRDefault="009F697A">
      <w:pPr>
        <w:pStyle w:val="Ttulo2"/>
        <w:pageBreakBefore/>
      </w:pPr>
      <w:bookmarkStart w:id="26" w:name="_Toc459891790"/>
      <w:r>
        <w:lastRenderedPageBreak/>
        <w:t>Fluxos de Eventos de Casos de Uso</w:t>
      </w:r>
      <w:bookmarkEnd w:id="26"/>
    </w:p>
    <w:p w14:paraId="17CDA67E" w14:textId="523035E7" w:rsidR="003A2D40" w:rsidRDefault="003A2D40" w:rsidP="003A2D40">
      <w:pPr>
        <w:pStyle w:val="Ttulo3"/>
        <w:tabs>
          <w:tab w:val="clear" w:pos="1430"/>
          <w:tab w:val="num" w:pos="1146"/>
        </w:tabs>
        <w:ind w:left="426"/>
      </w:pPr>
      <w:bookmarkStart w:id="27" w:name="_Toc422919006"/>
      <w:bookmarkStart w:id="28" w:name="_Toc430302454"/>
      <w:bookmarkStart w:id="29" w:name="_Toc459891791"/>
      <w:r w:rsidRPr="025696AF">
        <w:t>Login</w:t>
      </w:r>
      <w:bookmarkEnd w:id="27"/>
      <w:bookmarkEnd w:id="28"/>
      <w:r>
        <w:t xml:space="preserve"> do Administrador</w:t>
      </w:r>
      <w:bookmarkEnd w:id="29"/>
    </w:p>
    <w:p w14:paraId="4778FAC7" w14:textId="77777777" w:rsidR="003A2D40" w:rsidRPr="00832967" w:rsidRDefault="003A2D40" w:rsidP="003A2D40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3A2D40" w:rsidRPr="00E3770A" w14:paraId="066E0B86" w14:textId="77777777" w:rsidTr="00F93EB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7397751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2A31BCB" w14:textId="7A13759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66F8E9FE" w14:textId="77777777" w:rsidTr="00F93EB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6BCBFD0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21767E0" w14:textId="654097FB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Login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A6C1848" w14:textId="77777777" w:rsidTr="00F93EB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635AB8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4018C3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spellingerror"/>
              </w:rPr>
              <w:t>Login.</w:t>
            </w:r>
          </w:p>
        </w:tc>
      </w:tr>
      <w:tr w:rsidR="003A2D40" w:rsidRPr="00E3770A" w14:paraId="77721C9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FEC4BE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728131E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72F1324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FBFE3F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F9A22A0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r w:rsidRPr="00E3770A">
              <w:rPr>
                <w:rStyle w:val="spellingerror"/>
              </w:rPr>
              <w:t>Login.</w:t>
            </w:r>
          </w:p>
        </w:tc>
      </w:tr>
      <w:tr w:rsidR="003A2D40" w:rsidRPr="00E3770A" w14:paraId="6FDEF0E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3FE1C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69FE9F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3A2D40" w:rsidRPr="00E3770A" w14:paraId="7CAB1808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6CCE83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DF4A00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3A2D40" w:rsidRPr="00E3770A" w14:paraId="0A0E3663" w14:textId="77777777" w:rsidTr="00F93EB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AC5EAA9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C823B2" w14:textId="3D6C54C5" w:rsidR="003A2D40" w:rsidRPr="00E3770A" w:rsidRDefault="001436B3" w:rsidP="001436B3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="003A2D40" w:rsidRPr="00E3770A">
              <w:rPr>
                <w:rStyle w:val="normaltextrun"/>
              </w:rPr>
              <w:t xml:space="preserve">e </w:t>
            </w:r>
            <w:r w:rsidR="003A2D40" w:rsidRPr="00E3770A">
              <w:rPr>
                <w:b/>
              </w:rPr>
              <w:t>Banco de Dados</w:t>
            </w:r>
            <w:r w:rsidR="003A2D40" w:rsidRPr="00E3770A">
              <w:rPr>
                <w:rStyle w:val="normaltextrun"/>
              </w:rPr>
              <w:t>.</w:t>
            </w:r>
          </w:p>
        </w:tc>
      </w:tr>
      <w:tr w:rsidR="003A2D40" w:rsidRPr="00E3770A" w14:paraId="3A88C88C" w14:textId="77777777" w:rsidTr="003A2D4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5E493BD2" w14:textId="77777777" w:rsidR="003A2D40" w:rsidRPr="00E3770A" w:rsidRDefault="003A2D40" w:rsidP="00AD6438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3A2D40" w:rsidRPr="00E3770A" w14:paraId="5270CD51" w14:textId="77777777" w:rsidTr="003A2D4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14:paraId="2C8273D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14:paraId="23A37FF6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4403C3" w14:textId="77777777" w:rsidTr="000A4141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4C818B2B" w14:textId="5FAEDBB9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</w:t>
            </w:r>
            <w:proofErr w:type="gramStart"/>
            <w:r w:rsidRPr="00E3770A">
              <w:rPr>
                <w:rStyle w:val="eop"/>
              </w:rPr>
              <w:t>O</w:t>
            </w:r>
            <w:proofErr w:type="gramEnd"/>
            <w:r w:rsidRPr="00E3770A">
              <w:rPr>
                <w:rStyle w:val="eop"/>
              </w:rPr>
              <w:t xml:space="preserve">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>deseja fazer o Login.</w:t>
            </w:r>
          </w:p>
        </w:tc>
        <w:tc>
          <w:tcPr>
            <w:tcW w:w="4999" w:type="dxa"/>
            <w:vAlign w:val="center"/>
            <w:hideMark/>
          </w:tcPr>
          <w:p w14:paraId="20C4DC4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</w:t>
            </w:r>
            <w:proofErr w:type="gramStart"/>
            <w:r w:rsidRPr="00E3770A">
              <w:rPr>
                <w:rStyle w:val="normaltextrun"/>
              </w:rPr>
              <w:t>O</w:t>
            </w:r>
            <w:proofErr w:type="gramEnd"/>
            <w:r w:rsidRPr="00E3770A">
              <w:rPr>
                <w:rStyle w:val="normaltextrun"/>
              </w:rPr>
              <w:t xml:space="preserve"> sistema solicita o </w:t>
            </w:r>
            <w:r w:rsidRPr="00E3770A">
              <w:rPr>
                <w:rStyle w:val="spellingerror"/>
              </w:rPr>
              <w:t>Login.</w:t>
            </w:r>
          </w:p>
        </w:tc>
      </w:tr>
      <w:tr w:rsidR="003A2D40" w:rsidRPr="00E3770A" w14:paraId="51BB4CDB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14:paraId="3B511380" w14:textId="5793E46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</w:t>
            </w:r>
            <w:proofErr w:type="gramStart"/>
            <w:r w:rsidRPr="00E3770A">
              <w:rPr>
                <w:rStyle w:val="eop"/>
              </w:rPr>
              <w:t>O</w:t>
            </w:r>
            <w:proofErr w:type="gramEnd"/>
            <w:r w:rsidRPr="00E3770A">
              <w:rPr>
                <w:rStyle w:val="eop"/>
              </w:rPr>
              <w:t xml:space="preserve">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>digita o Login.</w:t>
            </w:r>
          </w:p>
        </w:tc>
        <w:tc>
          <w:tcPr>
            <w:tcW w:w="4999" w:type="dxa"/>
            <w:vAlign w:val="center"/>
            <w:hideMark/>
          </w:tcPr>
          <w:p w14:paraId="3065F02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</w:t>
            </w:r>
            <w:proofErr w:type="gramStart"/>
            <w:r w:rsidRPr="00E3770A">
              <w:rPr>
                <w:rStyle w:val="normaltextrun"/>
              </w:rPr>
              <w:t>O</w:t>
            </w:r>
            <w:proofErr w:type="gramEnd"/>
            <w:r w:rsidRPr="00E3770A">
              <w:rPr>
                <w:rStyle w:val="normaltextrun"/>
              </w:rPr>
              <w:t xml:space="preserve"> sistema verifica o Login.</w:t>
            </w:r>
          </w:p>
        </w:tc>
      </w:tr>
      <w:tr w:rsidR="003A2D40" w:rsidRPr="00E3770A" w14:paraId="2E21F6C9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14:paraId="19803FFB" w14:textId="77777777" w:rsidR="003A2D40" w:rsidRPr="00E3770A" w:rsidRDefault="003A2D40" w:rsidP="003A2D4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68235287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r w:rsidRPr="00E3770A">
              <w:rPr>
                <w:rStyle w:val="spellingerror"/>
              </w:rPr>
              <w:t xml:space="preserve">Login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3A2D40" w:rsidRPr="00E3770A" w14:paraId="2E555971" w14:textId="77777777" w:rsidTr="003A2D4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8054C84" w14:textId="77777777" w:rsidR="003A2D40" w:rsidRPr="00E3770A" w:rsidRDefault="003A2D40" w:rsidP="00AD6438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3A2D40" w:rsidRPr="00E3770A" w14:paraId="096EA364" w14:textId="77777777" w:rsidTr="003A2D4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14:paraId="1B5516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14:paraId="2A5491EB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BAFA24" w14:textId="77777777" w:rsidTr="003A2D40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47EDD96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4207AE6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3A2D40" w:rsidRPr="00E3770A" w14:paraId="5085146D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F1B048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1A8A8E62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  <w:tr w:rsidR="003A2D40" w:rsidRPr="00E3770A" w14:paraId="3AA81300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C6D76B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r w:rsidRPr="00E3770A">
              <w:rPr>
                <w:rStyle w:val="spellingerror"/>
              </w:rPr>
              <w:t>Login.</w:t>
            </w:r>
          </w:p>
        </w:tc>
        <w:tc>
          <w:tcPr>
            <w:tcW w:w="4999" w:type="dxa"/>
            <w:vMerge w:val="restart"/>
            <w:vAlign w:val="center"/>
          </w:tcPr>
          <w:p w14:paraId="2E70DBA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3A2D40" w:rsidRPr="00E3770A" w14:paraId="67299393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CEDC5B5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28C6A15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</w:tbl>
    <w:p w14:paraId="043BEE37" w14:textId="743B43ED" w:rsidR="003A2D40" w:rsidRPr="003A2D40" w:rsidRDefault="003A2D40" w:rsidP="003A2D40">
      <w:pPr>
        <w:pStyle w:val="Legenda"/>
        <w:keepNext/>
        <w:rPr>
          <w:b/>
          <w:i w:val="0"/>
        </w:rPr>
      </w:pPr>
      <w:bookmarkStart w:id="30" w:name="_Toc422919056"/>
      <w:r w:rsidRPr="003A2D40">
        <w:rPr>
          <w:b/>
          <w:i w:val="0"/>
        </w:rPr>
        <w:t xml:space="preserve">Tabela </w:t>
      </w:r>
      <w:r w:rsidR="00AD6438">
        <w:rPr>
          <w:b/>
          <w:i w:val="0"/>
        </w:rPr>
        <w:t>3</w:t>
      </w:r>
      <w:r w:rsidRPr="003A2D40">
        <w:rPr>
          <w:b/>
          <w:i w:val="0"/>
        </w:rPr>
        <w:t xml:space="preserve"> -</w:t>
      </w:r>
      <w:r w:rsidRPr="003A2D40">
        <w:rPr>
          <w:i w:val="0"/>
        </w:rPr>
        <w:t xml:space="preserve"> Fluxo de evento principal &lt; Login do Administrador &gt;</w:t>
      </w:r>
      <w:bookmarkEnd w:id="30"/>
      <w:r w:rsidRPr="003A2D40">
        <w:rPr>
          <w:i w:val="0"/>
        </w:rPr>
        <w:t>.</w:t>
      </w:r>
    </w:p>
    <w:p w14:paraId="6B912F52" w14:textId="77777777" w:rsidR="009B64DB" w:rsidRDefault="009B64DB" w:rsidP="009B64DB">
      <w:pPr>
        <w:jc w:val="center"/>
      </w:pPr>
    </w:p>
    <w:p w14:paraId="10F06C5B" w14:textId="77777777" w:rsidR="0009003B" w:rsidRDefault="0009003B">
      <w:pPr>
        <w:pStyle w:val="Ttulo2"/>
        <w:pageBreakBefore/>
      </w:pPr>
      <w:bookmarkStart w:id="31" w:name="_Toc459891792"/>
      <w:r>
        <w:lastRenderedPageBreak/>
        <w:t>Requisitos Não-Funcionais</w:t>
      </w:r>
      <w:bookmarkEnd w:id="31"/>
    </w:p>
    <w:p w14:paraId="10F06C5C" w14:textId="537FC910" w:rsidR="0009003B" w:rsidRDefault="00320854">
      <w:pPr>
        <w:pStyle w:val="Ttulo3"/>
      </w:pPr>
      <w:bookmarkStart w:id="32" w:name="_Toc459891793"/>
      <w:r>
        <w:t>Req.</w:t>
      </w:r>
      <w:fldSimple w:instr=" SEQ &quot;Reqnaofuncionais&quot; \*Arabic ">
        <w:r w:rsidR="000B485B">
          <w:rPr>
            <w:noProof/>
          </w:rPr>
          <w:t>1</w:t>
        </w:r>
      </w:fldSimple>
      <w:r>
        <w:rPr>
          <w:noProof/>
        </w:rPr>
        <w:t>0</w:t>
      </w:r>
      <w:r w:rsidR="0009003B">
        <w:t xml:space="preserve"> </w:t>
      </w:r>
      <w:r w:rsidR="00F548AD">
        <w:t>-</w:t>
      </w:r>
      <w:r w:rsidR="0009003B">
        <w:t xml:space="preserve"> Utilizar </w:t>
      </w:r>
      <w:r w:rsidR="006B55E0">
        <w:t>Windows</w:t>
      </w:r>
      <w:r w:rsidR="00DB7C71">
        <w:t xml:space="preserve"> 7</w:t>
      </w:r>
      <w:r w:rsidR="0009003B">
        <w:t xml:space="preserve"> como sistema operacional</w:t>
      </w:r>
      <w:bookmarkEnd w:id="32"/>
    </w:p>
    <w:p w14:paraId="10F06C5D" w14:textId="6C270960" w:rsidR="0009003B" w:rsidRDefault="0009003B" w:rsidP="00F548AD">
      <w:pPr>
        <w:ind w:left="708" w:firstLine="708"/>
      </w:pPr>
      <w:r>
        <w:t xml:space="preserve">Será utilizada uma distribuição </w:t>
      </w:r>
      <w:r w:rsidR="006B55E0">
        <w:t>Windows</w:t>
      </w:r>
      <w:r w:rsidR="00320854">
        <w:t xml:space="preserve"> para a padronização da aplicação.</w:t>
      </w:r>
    </w:p>
    <w:p w14:paraId="7754831A" w14:textId="64E70627" w:rsidR="00320854" w:rsidRDefault="00320854" w:rsidP="00320854">
      <w:pPr>
        <w:pStyle w:val="Ttulo3"/>
      </w:pPr>
      <w:r>
        <w:t>Req.</w:t>
      </w:r>
      <w:r>
        <w:t>11</w:t>
      </w:r>
      <w:r>
        <w:t xml:space="preserve"> </w:t>
      </w:r>
      <w:r>
        <w:t>–</w:t>
      </w:r>
      <w:r>
        <w:t xml:space="preserve"> </w:t>
      </w:r>
      <w:r>
        <w:t>Conter interface simples e intuitiva.</w:t>
      </w:r>
    </w:p>
    <w:p w14:paraId="5AE632FD" w14:textId="5C3727FA" w:rsidR="00320854" w:rsidRDefault="00320854" w:rsidP="00320854">
      <w:pPr>
        <w:ind w:left="708" w:firstLine="708"/>
      </w:pPr>
      <w:r>
        <w:t>Será utilizada para uma melhor familiarização do usuário com a ferramenta.</w:t>
      </w:r>
    </w:p>
    <w:p w14:paraId="405F7830" w14:textId="707C5D5A" w:rsidR="00320854" w:rsidRDefault="00320854" w:rsidP="007464A8">
      <w:pPr>
        <w:jc w:val="center"/>
      </w:pPr>
    </w:p>
    <w:p w14:paraId="10F06C5F" w14:textId="77777777" w:rsidR="0009003B" w:rsidRDefault="0009003B">
      <w:pPr>
        <w:pStyle w:val="Ttulo3"/>
      </w:pPr>
      <w:bookmarkStart w:id="33" w:name="8.3_______________Performance_Requiremen"/>
      <w:bookmarkStart w:id="34" w:name="_Toc459891794"/>
      <w:r>
        <w:t>Requisitos de Desempenho</w:t>
      </w:r>
      <w:bookmarkEnd w:id="33"/>
      <w:bookmarkEnd w:id="34"/>
    </w:p>
    <w:p w14:paraId="10F06C60" w14:textId="6EA429AA" w:rsidR="0009003B" w:rsidRDefault="00320854" w:rsidP="00F548AD">
      <w:pPr>
        <w:pStyle w:val="Ttulo4"/>
        <w:tabs>
          <w:tab w:val="clear" w:pos="0"/>
          <w:tab w:val="num" w:pos="2268"/>
        </w:tabs>
        <w:ind w:firstLine="1418"/>
      </w:pPr>
      <w:bookmarkStart w:id="35" w:name="_Toc459891795"/>
      <w:r>
        <w:t>Req.12</w:t>
      </w:r>
      <w:r w:rsidR="0009003B">
        <w:t xml:space="preserve"> </w:t>
      </w:r>
      <w:r w:rsidR="00B03305">
        <w:t>–</w:t>
      </w:r>
      <w:r w:rsidR="0009003B">
        <w:t xml:space="preserve"> </w:t>
      </w:r>
      <w:r w:rsidR="00B03305">
        <w:t>Máquina deve possuir pelo menos 4Gb de memória RAM</w:t>
      </w:r>
      <w:r w:rsidR="00554CA4">
        <w:t>.</w:t>
      </w:r>
      <w:bookmarkEnd w:id="35"/>
    </w:p>
    <w:p w14:paraId="10F06C61" w14:textId="47F6CF9A" w:rsidR="0009003B" w:rsidRDefault="00F548AD" w:rsidP="00F548AD">
      <w:pPr>
        <w:tabs>
          <w:tab w:val="num" w:pos="2268"/>
        </w:tabs>
        <w:ind w:left="1418"/>
      </w:pPr>
      <w:r>
        <w:tab/>
      </w:r>
      <w:r w:rsidR="00B03305">
        <w:t>Tal requisito deve ser satisfeito para que o sistema funcione com fluidez.</w:t>
      </w:r>
    </w:p>
    <w:p w14:paraId="47F20359" w14:textId="6B06EEEF" w:rsidR="00320854" w:rsidRDefault="00320854" w:rsidP="00320854">
      <w:pPr>
        <w:pStyle w:val="Ttulo4"/>
        <w:tabs>
          <w:tab w:val="clear" w:pos="0"/>
          <w:tab w:val="num" w:pos="2268"/>
        </w:tabs>
        <w:ind w:firstLine="1418"/>
      </w:pPr>
      <w:r>
        <w:t>Req.13</w:t>
      </w:r>
      <w:r>
        <w:t xml:space="preserve"> – Máquina deve possuir pelo menos </w:t>
      </w:r>
      <w:r>
        <w:t>50Gb de armazenamento livre no HD</w:t>
      </w:r>
      <w:r>
        <w:t>.</w:t>
      </w:r>
    </w:p>
    <w:p w14:paraId="62872979" w14:textId="44D408E6" w:rsidR="00320854" w:rsidRDefault="00320854" w:rsidP="00320854">
      <w:pPr>
        <w:tabs>
          <w:tab w:val="num" w:pos="2268"/>
        </w:tabs>
        <w:ind w:left="1418"/>
      </w:pPr>
      <w:r>
        <w:tab/>
        <w:t xml:space="preserve">Tal requisito deve ser satisfeito para </w:t>
      </w:r>
      <w:r>
        <w:t>garantir a instalação do programa e suas futuras atualizações.</w:t>
      </w:r>
    </w:p>
    <w:p w14:paraId="463CB37D" w14:textId="3615146B" w:rsidR="00B03305" w:rsidRDefault="00320854" w:rsidP="00B03305">
      <w:pPr>
        <w:pStyle w:val="Ttulo4"/>
        <w:tabs>
          <w:tab w:val="clear" w:pos="0"/>
          <w:tab w:val="num" w:pos="2268"/>
        </w:tabs>
        <w:ind w:firstLine="1418"/>
      </w:pPr>
      <w:r>
        <w:t>Req.14</w:t>
      </w:r>
      <w:r w:rsidR="00B03305">
        <w:t xml:space="preserve"> - O tempo </w:t>
      </w:r>
      <w:r w:rsidR="00B03305">
        <w:t>de</w:t>
      </w:r>
      <w:r w:rsidR="00B03305">
        <w:t xml:space="preserve"> </w:t>
      </w:r>
      <w:r w:rsidR="00B03305">
        <w:t xml:space="preserve">cadastro de </w:t>
      </w:r>
      <w:r w:rsidR="00B03305" w:rsidRPr="00320854">
        <w:t>produtos</w:t>
      </w:r>
      <w:r w:rsidR="00B03305">
        <w:t xml:space="preserve"> não deve exceder 2 segundos</w:t>
      </w:r>
      <w:r w:rsidR="00B03305">
        <w:t>.</w:t>
      </w:r>
    </w:p>
    <w:p w14:paraId="21BEA026" w14:textId="24442694" w:rsidR="00B03305" w:rsidRDefault="00B03305" w:rsidP="00B03305">
      <w:pPr>
        <w:tabs>
          <w:tab w:val="num" w:pos="2268"/>
        </w:tabs>
        <w:ind w:left="1418"/>
      </w:pPr>
      <w:r>
        <w:tab/>
        <w:t xml:space="preserve">Este requisito </w:t>
      </w:r>
      <w:r>
        <w:t>se aplica a qualquer estado do sistema, com grande quantidade de dados ou contendo poucos dados.</w:t>
      </w:r>
    </w:p>
    <w:p w14:paraId="3D1750D9" w14:textId="5D05D58A" w:rsidR="00B03305" w:rsidRDefault="00320854" w:rsidP="00B03305">
      <w:pPr>
        <w:pStyle w:val="Ttulo4"/>
        <w:tabs>
          <w:tab w:val="clear" w:pos="0"/>
          <w:tab w:val="num" w:pos="2268"/>
        </w:tabs>
        <w:ind w:firstLine="1418"/>
      </w:pPr>
      <w:r>
        <w:t>Req.15</w:t>
      </w:r>
      <w:r w:rsidR="00B03305">
        <w:t xml:space="preserve"> - O tempo </w:t>
      </w:r>
      <w:r w:rsidR="00B03305">
        <w:t>de</w:t>
      </w:r>
      <w:r w:rsidR="00B03305">
        <w:t xml:space="preserve"> cadastro de </w:t>
      </w:r>
      <w:r w:rsidR="00B03305">
        <w:t>fu</w:t>
      </w:r>
      <w:bookmarkStart w:id="36" w:name="_GoBack"/>
      <w:bookmarkEnd w:id="36"/>
      <w:r w:rsidR="00B03305">
        <w:t>ncionários</w:t>
      </w:r>
      <w:r w:rsidR="00B03305">
        <w:t xml:space="preserve"> não deve exceder</w:t>
      </w:r>
      <w:r w:rsidR="00B03305">
        <w:t xml:space="preserve"> 1</w:t>
      </w:r>
      <w:r w:rsidR="00B03305">
        <w:t xml:space="preserve"> segundos.</w:t>
      </w:r>
    </w:p>
    <w:p w14:paraId="428576B0" w14:textId="032A02E0" w:rsidR="00B03305" w:rsidRDefault="00B03305" w:rsidP="00B03305">
      <w:pPr>
        <w:tabs>
          <w:tab w:val="num" w:pos="2268"/>
        </w:tabs>
        <w:ind w:left="1418"/>
      </w:pPr>
      <w:r>
        <w:tab/>
        <w:t>Este requisito se aplica a qualquer estado do sistema, com grande quantidade de dados ou contendo poucos dados.</w:t>
      </w:r>
    </w:p>
    <w:p w14:paraId="787D5A70" w14:textId="169FA814" w:rsidR="00B03305" w:rsidRDefault="00320854" w:rsidP="00B03305">
      <w:pPr>
        <w:pStyle w:val="Ttulo4"/>
        <w:tabs>
          <w:tab w:val="clear" w:pos="0"/>
          <w:tab w:val="num" w:pos="2268"/>
        </w:tabs>
        <w:ind w:firstLine="1418"/>
      </w:pPr>
      <w:r>
        <w:t>Req.16</w:t>
      </w:r>
      <w:r w:rsidR="00B03305">
        <w:t xml:space="preserve"> - O tempo </w:t>
      </w:r>
      <w:r w:rsidR="00B03305">
        <w:t>de</w:t>
      </w:r>
      <w:r w:rsidR="00B03305">
        <w:t xml:space="preserve"> cadastro de </w:t>
      </w:r>
      <w:r w:rsidR="00B03305">
        <w:t>serviços</w:t>
      </w:r>
      <w:r w:rsidR="00B03305">
        <w:t xml:space="preserve"> não deve exceder</w:t>
      </w:r>
      <w:r w:rsidR="00B03305">
        <w:t xml:space="preserve"> 1</w:t>
      </w:r>
      <w:r w:rsidR="00B03305">
        <w:t xml:space="preserve"> segundos.</w:t>
      </w:r>
    </w:p>
    <w:p w14:paraId="35CFA78B" w14:textId="42B67D98" w:rsidR="00B03305" w:rsidRDefault="00B03305" w:rsidP="00320854">
      <w:pPr>
        <w:tabs>
          <w:tab w:val="num" w:pos="2268"/>
        </w:tabs>
        <w:ind w:left="1418"/>
      </w:pPr>
      <w:r>
        <w:tab/>
        <w:t>Este requisito se aplica a qualquer estado do sistema, com grande quantidade de dados ou contendo poucos dados.</w:t>
      </w:r>
    </w:p>
    <w:p w14:paraId="6376E863" w14:textId="77777777" w:rsidR="00B03305" w:rsidRDefault="00B03305" w:rsidP="00F548AD">
      <w:pPr>
        <w:tabs>
          <w:tab w:val="num" w:pos="2268"/>
        </w:tabs>
        <w:ind w:left="1418"/>
      </w:pPr>
    </w:p>
    <w:p w14:paraId="3D1485F5" w14:textId="77777777" w:rsidR="00B03305" w:rsidRDefault="00B03305" w:rsidP="00F548AD">
      <w:pPr>
        <w:tabs>
          <w:tab w:val="num" w:pos="2268"/>
        </w:tabs>
        <w:ind w:left="1418"/>
      </w:pPr>
    </w:p>
    <w:p w14:paraId="10F06C62" w14:textId="77777777" w:rsidR="0009003B" w:rsidRDefault="0009003B"/>
    <w:p w14:paraId="68B315E9" w14:textId="070FC348" w:rsidR="009F697A" w:rsidRDefault="009F697A" w:rsidP="009F697A">
      <w:pPr>
        <w:pStyle w:val="Ttulo1"/>
      </w:pPr>
      <w:bookmarkStart w:id="37" w:name="_Toc459891796"/>
      <w:r>
        <w:lastRenderedPageBreak/>
        <w:t>Projeto de Dados</w:t>
      </w:r>
      <w:bookmarkEnd w:id="37"/>
      <w:r w:rsidR="007821A6">
        <w:t xml:space="preserve"> </w:t>
      </w:r>
    </w:p>
    <w:p w14:paraId="62FA51B1" w14:textId="233D04A3" w:rsidR="009F697A" w:rsidRPr="009F697A" w:rsidRDefault="009F697A" w:rsidP="009F697A">
      <w:pPr>
        <w:pStyle w:val="Ttulo2"/>
      </w:pPr>
      <w:bookmarkStart w:id="38" w:name="_Toc459891797"/>
      <w:r>
        <w:t>Modelo Entidade-Relacionamento</w:t>
      </w:r>
      <w:bookmarkEnd w:id="38"/>
    </w:p>
    <w:p w14:paraId="395C887A" w14:textId="77777777" w:rsidR="009F697A" w:rsidRPr="00DD4D68" w:rsidRDefault="009F697A" w:rsidP="009F697A"/>
    <w:p w14:paraId="2DEC7B53" w14:textId="77777777" w:rsidR="009F697A" w:rsidRDefault="009F697A" w:rsidP="009F697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DAE65B7" wp14:editId="4680EE41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F22C" w14:textId="228287BC" w:rsidR="009F697A" w:rsidRPr="00E3544C" w:rsidRDefault="009F697A" w:rsidP="009F697A">
      <w:pPr>
        <w:pStyle w:val="Legenda"/>
        <w:rPr>
          <w:i w:val="0"/>
        </w:rPr>
      </w:pPr>
      <w:bookmarkStart w:id="39" w:name="_Toc472106232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5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Modelo Entidade-Relacionamento</w:t>
      </w:r>
      <w:r w:rsidR="00AD6438" w:rsidRPr="00E3544C">
        <w:rPr>
          <w:i w:val="0"/>
        </w:rPr>
        <w:t>.</w:t>
      </w:r>
      <w:bookmarkEnd w:id="39"/>
    </w:p>
    <w:p w14:paraId="122320EE" w14:textId="77777777" w:rsidR="0009003B" w:rsidRDefault="0009003B" w:rsidP="009F697A">
      <w:pPr>
        <w:ind w:firstLine="708"/>
      </w:pPr>
    </w:p>
    <w:p w14:paraId="00AF6388" w14:textId="77777777" w:rsidR="001B2083" w:rsidRDefault="001B2083" w:rsidP="009F697A">
      <w:pPr>
        <w:ind w:firstLine="708"/>
      </w:pPr>
    </w:p>
    <w:p w14:paraId="638A0EE1" w14:textId="77777777" w:rsidR="001B2083" w:rsidRDefault="001B2083" w:rsidP="009F697A">
      <w:pPr>
        <w:ind w:firstLine="708"/>
      </w:pPr>
    </w:p>
    <w:p w14:paraId="4269A99A" w14:textId="77777777" w:rsidR="001B2083" w:rsidRDefault="001B2083" w:rsidP="009F697A">
      <w:pPr>
        <w:ind w:firstLine="708"/>
      </w:pPr>
    </w:p>
    <w:p w14:paraId="6A9C5268" w14:textId="77777777" w:rsidR="001B2083" w:rsidRDefault="001B2083" w:rsidP="009F697A">
      <w:pPr>
        <w:ind w:firstLine="708"/>
      </w:pPr>
    </w:p>
    <w:p w14:paraId="0A125B57" w14:textId="77777777" w:rsidR="001B2083" w:rsidRDefault="001B2083" w:rsidP="009F697A">
      <w:pPr>
        <w:ind w:firstLine="708"/>
      </w:pPr>
    </w:p>
    <w:p w14:paraId="7D46E03C" w14:textId="77777777" w:rsidR="001B2083" w:rsidRDefault="001B2083" w:rsidP="009F697A">
      <w:pPr>
        <w:ind w:firstLine="708"/>
      </w:pPr>
    </w:p>
    <w:p w14:paraId="23155084" w14:textId="77777777" w:rsidR="001B2083" w:rsidRDefault="001B2083" w:rsidP="009F697A">
      <w:pPr>
        <w:ind w:firstLine="708"/>
      </w:pPr>
    </w:p>
    <w:p w14:paraId="03BE8F08" w14:textId="77777777" w:rsidR="001B2083" w:rsidRDefault="001B2083" w:rsidP="009F697A">
      <w:pPr>
        <w:ind w:firstLine="708"/>
      </w:pPr>
    </w:p>
    <w:p w14:paraId="4081C66D" w14:textId="77777777" w:rsidR="001B2083" w:rsidRDefault="001B2083" w:rsidP="009F697A">
      <w:pPr>
        <w:ind w:firstLine="708"/>
      </w:pPr>
    </w:p>
    <w:p w14:paraId="4DA616FE" w14:textId="77777777" w:rsidR="001B2083" w:rsidRDefault="001B2083" w:rsidP="009F697A">
      <w:pPr>
        <w:ind w:firstLine="708"/>
      </w:pPr>
    </w:p>
    <w:p w14:paraId="77CCEE7A" w14:textId="77777777" w:rsidR="001B2083" w:rsidRDefault="001B2083" w:rsidP="009F697A">
      <w:pPr>
        <w:ind w:firstLine="708"/>
      </w:pPr>
    </w:p>
    <w:p w14:paraId="0BE5C738" w14:textId="77777777" w:rsidR="001B2083" w:rsidRDefault="001B2083" w:rsidP="009F697A">
      <w:pPr>
        <w:ind w:firstLine="708"/>
      </w:pPr>
    </w:p>
    <w:p w14:paraId="09185D6E" w14:textId="77777777" w:rsidR="001B2083" w:rsidRDefault="001B2083" w:rsidP="009F697A">
      <w:pPr>
        <w:ind w:firstLine="708"/>
      </w:pPr>
    </w:p>
    <w:p w14:paraId="06C4ED47" w14:textId="77777777" w:rsidR="001B2083" w:rsidRDefault="001B2083" w:rsidP="009F697A">
      <w:pPr>
        <w:ind w:firstLine="708"/>
      </w:pPr>
    </w:p>
    <w:p w14:paraId="4BCF65A1" w14:textId="77777777" w:rsidR="001B2083" w:rsidRDefault="001B2083" w:rsidP="009F697A">
      <w:pPr>
        <w:ind w:firstLine="708"/>
      </w:pPr>
    </w:p>
    <w:p w14:paraId="6E7AAB1A" w14:textId="77777777" w:rsidR="001B2083" w:rsidRDefault="001B2083" w:rsidP="009F697A">
      <w:pPr>
        <w:ind w:firstLine="708"/>
      </w:pPr>
    </w:p>
    <w:p w14:paraId="7302E793" w14:textId="77777777" w:rsidR="001B2083" w:rsidRDefault="001B2083" w:rsidP="009F697A">
      <w:pPr>
        <w:ind w:firstLine="708"/>
      </w:pPr>
    </w:p>
    <w:p w14:paraId="517AD83B" w14:textId="7BCD3DB4" w:rsidR="001B2083" w:rsidRDefault="001B2083" w:rsidP="001B2083">
      <w:pPr>
        <w:pStyle w:val="Ttulo1"/>
      </w:pPr>
      <w:bookmarkStart w:id="40" w:name="_Toc459891798"/>
      <w:r>
        <w:lastRenderedPageBreak/>
        <w:t>Projeto Lógico</w:t>
      </w:r>
      <w:bookmarkEnd w:id="40"/>
    </w:p>
    <w:p w14:paraId="42EC9CB7" w14:textId="3C236E80" w:rsidR="001B2083" w:rsidRDefault="001B2083" w:rsidP="001B2083">
      <w:pPr>
        <w:pStyle w:val="Ttulo2"/>
      </w:pPr>
      <w:bookmarkStart w:id="41" w:name="_Toc459891799"/>
      <w:r>
        <w:t>Diagrama de Classe</w:t>
      </w:r>
      <w:r w:rsidR="00145513">
        <w:t>s</w:t>
      </w:r>
      <w:bookmarkEnd w:id="41"/>
    </w:p>
    <w:p w14:paraId="0FCF38BB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4224816" wp14:editId="371B8C75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70D4" w14:textId="054A7632" w:rsidR="001B2083" w:rsidRPr="00E3544C" w:rsidRDefault="00145513" w:rsidP="00145513">
      <w:pPr>
        <w:pStyle w:val="Legenda"/>
        <w:rPr>
          <w:i w:val="0"/>
        </w:rPr>
      </w:pPr>
      <w:bookmarkStart w:id="42" w:name="_Toc472106233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6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F64EF4">
        <w:rPr>
          <w:i w:val="0"/>
        </w:rPr>
        <w:t>C</w:t>
      </w:r>
      <w:r w:rsidRPr="00E3544C">
        <w:rPr>
          <w:i w:val="0"/>
        </w:rPr>
        <w:t>lasses</w:t>
      </w:r>
      <w:r w:rsidR="00AD6438" w:rsidRPr="00E3544C">
        <w:rPr>
          <w:i w:val="0"/>
        </w:rPr>
        <w:t>.</w:t>
      </w:r>
      <w:bookmarkEnd w:id="42"/>
    </w:p>
    <w:p w14:paraId="5443E4FA" w14:textId="655055D7" w:rsidR="001B2083" w:rsidRDefault="001B2083" w:rsidP="001B2083">
      <w:pPr>
        <w:pStyle w:val="Ttulo2"/>
      </w:pPr>
      <w:bookmarkStart w:id="43" w:name="_Toc459891800"/>
      <w:r>
        <w:t>Diagrama de Sequência</w:t>
      </w:r>
      <w:bookmarkEnd w:id="43"/>
    </w:p>
    <w:p w14:paraId="7E2EC529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9A0B517" wp14:editId="3C307522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DFAB" w14:textId="5095E018" w:rsidR="001B2083" w:rsidRDefault="00145513" w:rsidP="00420A86">
      <w:pPr>
        <w:pStyle w:val="Legenda"/>
        <w:rPr>
          <w:i w:val="0"/>
        </w:rPr>
      </w:pPr>
      <w:bookmarkStart w:id="44" w:name="_Toc472106234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7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F64EF4">
        <w:rPr>
          <w:i w:val="0"/>
        </w:rPr>
        <w:t>S</w:t>
      </w:r>
      <w:r w:rsidRPr="00E3544C">
        <w:rPr>
          <w:i w:val="0"/>
        </w:rPr>
        <w:t>equência</w:t>
      </w:r>
      <w:r w:rsidR="00AD6438" w:rsidRPr="00E3544C">
        <w:rPr>
          <w:i w:val="0"/>
        </w:rPr>
        <w:t>.</w:t>
      </w:r>
      <w:bookmarkEnd w:id="44"/>
    </w:p>
    <w:p w14:paraId="60851E55" w14:textId="77777777" w:rsidR="005443E8" w:rsidRDefault="005443E8" w:rsidP="005443E8">
      <w:pPr>
        <w:pStyle w:val="Ttulo2"/>
      </w:pPr>
      <w:bookmarkStart w:id="45" w:name="_Toc454873377"/>
      <w:bookmarkStart w:id="46" w:name="_Toc455670044"/>
      <w:bookmarkStart w:id="47" w:name="_Toc459891801"/>
      <w:r>
        <w:lastRenderedPageBreak/>
        <w:t>Diagrama de Pacotes</w:t>
      </w:r>
      <w:bookmarkEnd w:id="45"/>
      <w:bookmarkEnd w:id="46"/>
      <w:bookmarkEnd w:id="47"/>
    </w:p>
    <w:p w14:paraId="6DE99059" w14:textId="77777777" w:rsidR="005443E8" w:rsidRDefault="005443E8" w:rsidP="005443E8">
      <w:pPr>
        <w:jc w:val="center"/>
      </w:pPr>
    </w:p>
    <w:p w14:paraId="34538EA2" w14:textId="77777777" w:rsidR="005443E8" w:rsidRDefault="005443E8" w:rsidP="005443E8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19F2A5B" wp14:editId="2228A353">
            <wp:extent cx="5532120" cy="271012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75" cy="271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B0B3" w14:textId="25C527F9" w:rsidR="005443E8" w:rsidRPr="005443E8" w:rsidRDefault="005443E8" w:rsidP="005443E8">
      <w:pPr>
        <w:pStyle w:val="Legenda"/>
        <w:rPr>
          <w:i w:val="0"/>
        </w:rPr>
      </w:pPr>
      <w:bookmarkStart w:id="48" w:name="_Toc381345607"/>
      <w:bookmarkStart w:id="49" w:name="_Toc455670281"/>
      <w:bookmarkStart w:id="50" w:name="_Toc472106235"/>
      <w:r w:rsidRPr="005443E8">
        <w:rPr>
          <w:b/>
          <w:i w:val="0"/>
        </w:rPr>
        <w:t xml:space="preserve">Figura </w:t>
      </w:r>
      <w:r w:rsidRPr="005443E8">
        <w:rPr>
          <w:b/>
          <w:i w:val="0"/>
        </w:rPr>
        <w:fldChar w:fldCharType="begin"/>
      </w:r>
      <w:r w:rsidRPr="005443E8">
        <w:rPr>
          <w:b/>
          <w:i w:val="0"/>
        </w:rPr>
        <w:instrText xml:space="preserve"> SEQ Figura \* ARABIC </w:instrText>
      </w:r>
      <w:r w:rsidRPr="005443E8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8</w:t>
      </w:r>
      <w:r w:rsidRPr="005443E8">
        <w:rPr>
          <w:b/>
          <w:i w:val="0"/>
          <w:noProof/>
        </w:rPr>
        <w:fldChar w:fldCharType="end"/>
      </w:r>
      <w:r w:rsidRPr="005443E8">
        <w:rPr>
          <w:b/>
          <w:i w:val="0"/>
        </w:rPr>
        <w:t xml:space="preserve"> -</w:t>
      </w:r>
      <w:r w:rsidRPr="005443E8">
        <w:rPr>
          <w:i w:val="0"/>
        </w:rPr>
        <w:t xml:space="preserve"> Diagrama de Pacotes</w:t>
      </w:r>
      <w:bookmarkEnd w:id="48"/>
      <w:bookmarkEnd w:id="49"/>
      <w:r>
        <w:rPr>
          <w:i w:val="0"/>
        </w:rPr>
        <w:t>.</w:t>
      </w:r>
      <w:bookmarkEnd w:id="50"/>
    </w:p>
    <w:p w14:paraId="30EE8052" w14:textId="77777777" w:rsidR="005443E8" w:rsidRDefault="005443E8" w:rsidP="005443E8">
      <w:pPr>
        <w:pStyle w:val="Ttulo2"/>
      </w:pPr>
      <w:bookmarkStart w:id="51" w:name="_Toc455670045"/>
      <w:bookmarkStart w:id="52" w:name="_Toc459891802"/>
      <w:r>
        <w:t>Diagrama de Atividade</w:t>
      </w:r>
      <w:bookmarkEnd w:id="51"/>
      <w:bookmarkEnd w:id="52"/>
    </w:p>
    <w:p w14:paraId="48BD9398" w14:textId="77777777" w:rsidR="005443E8" w:rsidRDefault="005443E8" w:rsidP="005443E8">
      <w:pPr>
        <w:jc w:val="center"/>
      </w:pPr>
    </w:p>
    <w:p w14:paraId="2BD404D6" w14:textId="77777777" w:rsidR="005443E8" w:rsidRDefault="005443E8" w:rsidP="005443E8">
      <w:pPr>
        <w:keepNext/>
        <w:jc w:val="center"/>
      </w:pPr>
      <w:r w:rsidRPr="003F2C0C">
        <w:rPr>
          <w:noProof/>
          <w:lang w:eastAsia="pt-BR"/>
        </w:rPr>
        <w:drawing>
          <wp:inline distT="0" distB="0" distL="0" distR="0" wp14:anchorId="0C0E7ED2" wp14:editId="232405B3">
            <wp:extent cx="4145280" cy="4002091"/>
            <wp:effectExtent l="0" t="0" r="762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8315" cy="40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5EAE" w14:textId="7C424E02" w:rsidR="005443E8" w:rsidRPr="005443E8" w:rsidRDefault="005443E8" w:rsidP="005443E8">
      <w:pPr>
        <w:pStyle w:val="Legenda"/>
        <w:rPr>
          <w:i w:val="0"/>
        </w:rPr>
      </w:pPr>
      <w:bookmarkStart w:id="53" w:name="_Toc455670282"/>
      <w:bookmarkStart w:id="54" w:name="_Toc472106236"/>
      <w:r w:rsidRPr="005443E8">
        <w:rPr>
          <w:b/>
          <w:i w:val="0"/>
        </w:rPr>
        <w:t xml:space="preserve">Figura </w:t>
      </w:r>
      <w:r w:rsidRPr="005443E8">
        <w:rPr>
          <w:b/>
          <w:i w:val="0"/>
        </w:rPr>
        <w:fldChar w:fldCharType="begin"/>
      </w:r>
      <w:r w:rsidRPr="005443E8">
        <w:rPr>
          <w:b/>
          <w:i w:val="0"/>
        </w:rPr>
        <w:instrText xml:space="preserve"> SEQ Figura \* ARABIC </w:instrText>
      </w:r>
      <w:r w:rsidRPr="005443E8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9</w:t>
      </w:r>
      <w:r w:rsidRPr="005443E8">
        <w:rPr>
          <w:b/>
          <w:i w:val="0"/>
          <w:noProof/>
        </w:rPr>
        <w:fldChar w:fldCharType="end"/>
      </w:r>
      <w:r w:rsidRPr="005443E8">
        <w:rPr>
          <w:b/>
          <w:i w:val="0"/>
        </w:rPr>
        <w:t xml:space="preserve"> -</w:t>
      </w:r>
      <w:r w:rsidRPr="005443E8">
        <w:rPr>
          <w:i w:val="0"/>
        </w:rPr>
        <w:t xml:space="preserve"> Diagrama de Atividades</w:t>
      </w:r>
      <w:bookmarkEnd w:id="53"/>
      <w:r>
        <w:rPr>
          <w:i w:val="0"/>
        </w:rPr>
        <w:t>.</w:t>
      </w:r>
      <w:bookmarkEnd w:id="54"/>
    </w:p>
    <w:p w14:paraId="6B92F4BC" w14:textId="77777777" w:rsidR="006C18BB" w:rsidRDefault="006C18BB" w:rsidP="006C18BB">
      <w:pPr>
        <w:pStyle w:val="Ttulo1"/>
      </w:pPr>
      <w:bookmarkStart w:id="55" w:name="_Toc455670046"/>
      <w:bookmarkStart w:id="56" w:name="_Toc459891803"/>
      <w:r>
        <w:lastRenderedPageBreak/>
        <w:t>Anexos</w:t>
      </w:r>
      <w:bookmarkEnd w:id="55"/>
      <w:bookmarkEnd w:id="56"/>
    </w:p>
    <w:p w14:paraId="7FC3D24B" w14:textId="77777777" w:rsidR="006C18BB" w:rsidRDefault="006C18BB" w:rsidP="006C18BB">
      <w:pPr>
        <w:pStyle w:val="Ttulo2"/>
      </w:pPr>
      <w:bookmarkStart w:id="57" w:name="_Toc455670047"/>
      <w:bookmarkStart w:id="58" w:name="_Toc459891804"/>
      <w:proofErr w:type="spellStart"/>
      <w:r w:rsidRPr="00D91FEF">
        <w:t>Storyboarding</w:t>
      </w:r>
      <w:bookmarkEnd w:id="57"/>
      <w:bookmarkEnd w:id="58"/>
      <w:proofErr w:type="spellEnd"/>
    </w:p>
    <w:p w14:paraId="16678D25" w14:textId="77777777" w:rsidR="006C18BB" w:rsidRDefault="006C18BB" w:rsidP="006C18BB"/>
    <w:p w14:paraId="1D9E8EB3" w14:textId="77777777" w:rsidR="006C18BB" w:rsidRPr="00224B9D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2DEA08ED" wp14:editId="06653827">
            <wp:extent cx="4407535" cy="31216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51CBA" w14:textId="7E3514DA" w:rsidR="006C18BB" w:rsidRPr="00E3544C" w:rsidRDefault="006C18BB" w:rsidP="006C18BB">
      <w:pPr>
        <w:pStyle w:val="Legenda"/>
        <w:rPr>
          <w:i w:val="0"/>
        </w:rPr>
      </w:pPr>
      <w:bookmarkStart w:id="59" w:name="_Toc455670283"/>
      <w:bookmarkStart w:id="60" w:name="_Toc472106237"/>
      <w:r w:rsidRPr="00E3544C">
        <w:rPr>
          <w:b/>
          <w:i w:val="0"/>
        </w:rPr>
        <w:t xml:space="preserve">Figura </w:t>
      </w:r>
      <w:r w:rsidR="00AD6438" w:rsidRPr="00E3544C">
        <w:rPr>
          <w:b/>
          <w:i w:val="0"/>
        </w:rPr>
        <w:fldChar w:fldCharType="begin"/>
      </w:r>
      <w:r w:rsidR="00AD6438" w:rsidRPr="00E3544C">
        <w:rPr>
          <w:b/>
          <w:i w:val="0"/>
        </w:rPr>
        <w:instrText xml:space="preserve"> SEQ Figura \* ARABIC </w:instrText>
      </w:r>
      <w:r w:rsidR="00AD6438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10</w:t>
      </w:r>
      <w:r w:rsidR="00AD6438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Telas do Software</w:t>
      </w:r>
      <w:bookmarkEnd w:id="59"/>
      <w:r w:rsidR="00E3544C" w:rsidRPr="00E3544C">
        <w:rPr>
          <w:i w:val="0"/>
        </w:rPr>
        <w:t>.</w:t>
      </w:r>
      <w:bookmarkEnd w:id="60"/>
    </w:p>
    <w:p w14:paraId="18BBF226" w14:textId="77777777" w:rsidR="006C18BB" w:rsidRDefault="006C18BB" w:rsidP="006C18BB">
      <w:pPr>
        <w:pStyle w:val="Legenda"/>
      </w:pPr>
    </w:p>
    <w:p w14:paraId="43B087D8" w14:textId="77777777" w:rsidR="00D42493" w:rsidRDefault="00D42493" w:rsidP="006C18BB">
      <w:pPr>
        <w:pStyle w:val="Legenda"/>
      </w:pPr>
    </w:p>
    <w:p w14:paraId="6658548A" w14:textId="77777777" w:rsidR="00D42493" w:rsidRDefault="00D42493" w:rsidP="006C18BB">
      <w:pPr>
        <w:pStyle w:val="Legenda"/>
      </w:pPr>
    </w:p>
    <w:p w14:paraId="65B021A0" w14:textId="77777777" w:rsidR="00D42493" w:rsidRDefault="00D42493" w:rsidP="006C18BB">
      <w:pPr>
        <w:pStyle w:val="Legenda"/>
      </w:pPr>
    </w:p>
    <w:p w14:paraId="3106DBC1" w14:textId="77777777" w:rsidR="00D42493" w:rsidRDefault="00D42493" w:rsidP="006C18BB">
      <w:pPr>
        <w:pStyle w:val="Legenda"/>
      </w:pPr>
    </w:p>
    <w:p w14:paraId="6F2952C7" w14:textId="77777777" w:rsidR="00D42493" w:rsidRDefault="00D42493" w:rsidP="006C18BB">
      <w:pPr>
        <w:pStyle w:val="Legenda"/>
      </w:pPr>
    </w:p>
    <w:p w14:paraId="1F598A11" w14:textId="77777777" w:rsidR="00D42493" w:rsidRDefault="00D42493" w:rsidP="006C18BB">
      <w:pPr>
        <w:pStyle w:val="Legenda"/>
      </w:pPr>
    </w:p>
    <w:p w14:paraId="491265B3" w14:textId="77777777" w:rsidR="00D42493" w:rsidRDefault="00D42493" w:rsidP="006C18BB">
      <w:pPr>
        <w:pStyle w:val="Legenda"/>
      </w:pPr>
    </w:p>
    <w:p w14:paraId="61D44E5B" w14:textId="77777777" w:rsidR="00D42493" w:rsidRDefault="00D42493" w:rsidP="006C18BB">
      <w:pPr>
        <w:pStyle w:val="Legenda"/>
      </w:pPr>
    </w:p>
    <w:p w14:paraId="28CEDA18" w14:textId="77777777" w:rsidR="00D42493" w:rsidRDefault="00D42493" w:rsidP="006C18BB">
      <w:pPr>
        <w:pStyle w:val="Legenda"/>
      </w:pPr>
    </w:p>
    <w:p w14:paraId="229186D0" w14:textId="77777777" w:rsidR="00D42493" w:rsidRDefault="00D42493" w:rsidP="006C18BB">
      <w:pPr>
        <w:pStyle w:val="Legenda"/>
      </w:pPr>
    </w:p>
    <w:p w14:paraId="43EDA6F7" w14:textId="77777777" w:rsidR="00D42493" w:rsidRDefault="00D42493" w:rsidP="006C18BB">
      <w:pPr>
        <w:pStyle w:val="Legenda"/>
      </w:pPr>
    </w:p>
    <w:p w14:paraId="0F2B1D90" w14:textId="77777777" w:rsidR="00D42493" w:rsidRDefault="00D42493" w:rsidP="006C18BB">
      <w:pPr>
        <w:pStyle w:val="Legenda"/>
      </w:pPr>
    </w:p>
    <w:p w14:paraId="0419C9E6" w14:textId="77777777" w:rsidR="00D42493" w:rsidRDefault="00D42493" w:rsidP="006C18BB">
      <w:pPr>
        <w:pStyle w:val="Legenda"/>
      </w:pPr>
    </w:p>
    <w:p w14:paraId="7D4568D4" w14:textId="77777777" w:rsidR="006C18BB" w:rsidRDefault="006C18BB" w:rsidP="006C18BB">
      <w:pPr>
        <w:pStyle w:val="Ttulo2"/>
      </w:pPr>
      <w:bookmarkStart w:id="61" w:name="_Toc455670048"/>
      <w:bookmarkStart w:id="62" w:name="_Toc459891805"/>
      <w:r w:rsidRPr="00D91FEF">
        <w:lastRenderedPageBreak/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61"/>
      <w:bookmarkEnd w:id="62"/>
    </w:p>
    <w:p w14:paraId="6AD382BA" w14:textId="77777777" w:rsidR="006C18BB" w:rsidRPr="00532C62" w:rsidRDefault="006C18BB" w:rsidP="006C18BB"/>
    <w:p w14:paraId="4F4B0132" w14:textId="6B7290F5" w:rsidR="006C18BB" w:rsidRDefault="00D42493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252FECE9" wp14:editId="0447706C">
            <wp:extent cx="5498275" cy="7657913"/>
            <wp:effectExtent l="0" t="0" r="762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tec2(image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620" cy="767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BD19" w14:textId="11610591" w:rsidR="006C18BB" w:rsidRPr="00E3544C" w:rsidRDefault="006C18BB" w:rsidP="006C18BB">
      <w:pPr>
        <w:jc w:val="center"/>
      </w:pPr>
      <w:bookmarkStart w:id="63" w:name="_Toc455670284"/>
      <w:r w:rsidRPr="00E3544C">
        <w:rPr>
          <w:b/>
        </w:rPr>
        <w:t xml:space="preserve">Figura </w:t>
      </w:r>
      <w:r w:rsidR="00E3544C" w:rsidRPr="00E3544C">
        <w:rPr>
          <w:b/>
        </w:rPr>
        <w:t>1</w:t>
      </w:r>
      <w:r w:rsidR="009546D5">
        <w:rPr>
          <w:b/>
        </w:rPr>
        <w:t>1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rPr>
          <w:b/>
        </w:rPr>
        <w:t xml:space="preserve"> </w:t>
      </w:r>
      <w:r w:rsidRPr="00E3544C">
        <w:t>EAP</w:t>
      </w:r>
      <w:bookmarkEnd w:id="63"/>
      <w:r w:rsidR="00E3544C" w:rsidRPr="00E3544C">
        <w:t>.</w:t>
      </w:r>
    </w:p>
    <w:p w14:paraId="58582B11" w14:textId="7E40720D" w:rsidR="006C18BB" w:rsidRDefault="00A535AF" w:rsidP="00A535AF">
      <w:pPr>
        <w:pStyle w:val="Ttulo3"/>
      </w:pPr>
      <w:r>
        <w:lastRenderedPageBreak/>
        <w:t>Dicionário EAP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5"/>
        <w:gridCol w:w="4049"/>
        <w:gridCol w:w="5636"/>
      </w:tblGrid>
      <w:tr w:rsidR="00A535AF" w14:paraId="0F0337A6" w14:textId="77777777" w:rsidTr="004A2421">
        <w:tc>
          <w:tcPr>
            <w:tcW w:w="1111" w:type="dxa"/>
            <w:shd w:val="clear" w:color="auto" w:fill="D0CECE" w:themeFill="background2" w:themeFillShade="E6"/>
          </w:tcPr>
          <w:p w14:paraId="69824134" w14:textId="45988D86" w:rsidR="00A535AF" w:rsidRPr="002F4842" w:rsidRDefault="00A535AF" w:rsidP="00A535AF">
            <w:pPr>
              <w:rPr>
                <w:b/>
                <w:szCs w:val="24"/>
              </w:rPr>
            </w:pPr>
            <w:r w:rsidRPr="002F4842">
              <w:rPr>
                <w:b/>
                <w:szCs w:val="24"/>
              </w:rPr>
              <w:t>Id. EAP</w:t>
            </w:r>
          </w:p>
        </w:tc>
        <w:tc>
          <w:tcPr>
            <w:tcW w:w="4110" w:type="dxa"/>
            <w:shd w:val="clear" w:color="auto" w:fill="D0CECE" w:themeFill="background2" w:themeFillShade="E6"/>
          </w:tcPr>
          <w:p w14:paraId="450C5237" w14:textId="0A4F53F8" w:rsidR="00A535AF" w:rsidRPr="002F4842" w:rsidRDefault="00391647" w:rsidP="00A535AF">
            <w:pPr>
              <w:rPr>
                <w:b/>
                <w:szCs w:val="24"/>
              </w:rPr>
            </w:pPr>
            <w:r w:rsidRPr="002F4842">
              <w:rPr>
                <w:b/>
                <w:szCs w:val="24"/>
              </w:rPr>
              <w:t>Título</w:t>
            </w:r>
          </w:p>
        </w:tc>
        <w:tc>
          <w:tcPr>
            <w:tcW w:w="5739" w:type="dxa"/>
            <w:shd w:val="clear" w:color="auto" w:fill="D0CECE" w:themeFill="background2" w:themeFillShade="E6"/>
          </w:tcPr>
          <w:p w14:paraId="04BAD828" w14:textId="76A33D78" w:rsidR="00A535AF" w:rsidRPr="002F4842" w:rsidRDefault="00391647" w:rsidP="00A535AF">
            <w:pPr>
              <w:rPr>
                <w:b/>
                <w:szCs w:val="24"/>
              </w:rPr>
            </w:pPr>
            <w:r w:rsidRPr="002F4842">
              <w:rPr>
                <w:b/>
                <w:szCs w:val="24"/>
              </w:rPr>
              <w:t>Descrição</w:t>
            </w:r>
          </w:p>
        </w:tc>
      </w:tr>
      <w:tr w:rsidR="00A535AF" w14:paraId="4F69857D" w14:textId="77777777" w:rsidTr="004A2421">
        <w:tc>
          <w:tcPr>
            <w:tcW w:w="1111" w:type="dxa"/>
          </w:tcPr>
          <w:p w14:paraId="097A88DD" w14:textId="5421E10C" w:rsidR="00A535AF" w:rsidRPr="00BE7406" w:rsidRDefault="00A535AF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1.1.1.1</w:t>
            </w:r>
          </w:p>
        </w:tc>
        <w:tc>
          <w:tcPr>
            <w:tcW w:w="4110" w:type="dxa"/>
          </w:tcPr>
          <w:p w14:paraId="3CE14A8C" w14:textId="2C1CBD17" w:rsidR="00A535AF" w:rsidRPr="00BE7406" w:rsidRDefault="00391647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 xml:space="preserve">Definições, </w:t>
            </w:r>
            <w:r w:rsidR="007F2530" w:rsidRPr="00BE7406">
              <w:rPr>
                <w:szCs w:val="24"/>
              </w:rPr>
              <w:t>A</w:t>
            </w:r>
            <w:r w:rsidRPr="00BE7406">
              <w:rPr>
                <w:szCs w:val="24"/>
              </w:rPr>
              <w:t xml:space="preserve">crônimos e </w:t>
            </w:r>
            <w:r w:rsidR="007F2530" w:rsidRPr="00BE7406">
              <w:rPr>
                <w:szCs w:val="24"/>
              </w:rPr>
              <w:t>A</w:t>
            </w:r>
            <w:r w:rsidRPr="00BE7406">
              <w:rPr>
                <w:szCs w:val="24"/>
              </w:rPr>
              <w:t>breviaturas</w:t>
            </w:r>
          </w:p>
        </w:tc>
        <w:tc>
          <w:tcPr>
            <w:tcW w:w="5739" w:type="dxa"/>
          </w:tcPr>
          <w:p w14:paraId="29F5A28B" w14:textId="108F1D9B" w:rsidR="00A535AF" w:rsidRPr="00BE7406" w:rsidRDefault="00391647" w:rsidP="00BE7406">
            <w:pPr>
              <w:pStyle w:val="Standard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Apresenta de forma sucinta o significado de vários termos e siglas utilizados no documento.</w:t>
            </w:r>
          </w:p>
        </w:tc>
      </w:tr>
      <w:tr w:rsidR="00A535AF" w14:paraId="35373EE3" w14:textId="77777777" w:rsidTr="004A2421">
        <w:tc>
          <w:tcPr>
            <w:tcW w:w="1111" w:type="dxa"/>
          </w:tcPr>
          <w:p w14:paraId="1E32E1D5" w14:textId="2106FCEE" w:rsidR="00A535AF" w:rsidRPr="00BE7406" w:rsidRDefault="00391647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1.1.2.1</w:t>
            </w:r>
          </w:p>
        </w:tc>
        <w:tc>
          <w:tcPr>
            <w:tcW w:w="4110" w:type="dxa"/>
          </w:tcPr>
          <w:p w14:paraId="210E5E8E" w14:textId="4423ED58" w:rsidR="00A535AF" w:rsidRPr="00BE7406" w:rsidRDefault="00391647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Introdução</w:t>
            </w:r>
          </w:p>
        </w:tc>
        <w:tc>
          <w:tcPr>
            <w:tcW w:w="5739" w:type="dxa"/>
          </w:tcPr>
          <w:p w14:paraId="3F4E2D93" w14:textId="0AA4FB8F" w:rsidR="00A535AF" w:rsidRPr="00BE7406" w:rsidRDefault="00391647" w:rsidP="00BE7406">
            <w:pPr>
              <w:pStyle w:val="Standard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Introduz o usuário a documentação do projeto, com seus objetivos e sua aplicação prática.</w:t>
            </w:r>
          </w:p>
        </w:tc>
      </w:tr>
      <w:tr w:rsidR="00A535AF" w14:paraId="1C8DF632" w14:textId="77777777" w:rsidTr="004A2421">
        <w:tc>
          <w:tcPr>
            <w:tcW w:w="1111" w:type="dxa"/>
          </w:tcPr>
          <w:p w14:paraId="2374662E" w14:textId="765340C3" w:rsidR="00A535AF" w:rsidRPr="00BE7406" w:rsidRDefault="00391647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1.1.2.2</w:t>
            </w:r>
          </w:p>
        </w:tc>
        <w:tc>
          <w:tcPr>
            <w:tcW w:w="4110" w:type="dxa"/>
          </w:tcPr>
          <w:p w14:paraId="4380B2C6" w14:textId="72E8724C" w:rsidR="00A535AF" w:rsidRPr="00BE7406" w:rsidRDefault="00391647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Escopo</w:t>
            </w:r>
          </w:p>
        </w:tc>
        <w:tc>
          <w:tcPr>
            <w:tcW w:w="5739" w:type="dxa"/>
          </w:tcPr>
          <w:p w14:paraId="3B573B62" w14:textId="085FA6FC" w:rsidR="00A535AF" w:rsidRPr="00BE7406" w:rsidRDefault="00391647" w:rsidP="00BE7406">
            <w:pPr>
              <w:pStyle w:val="Standard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Contém informações sobre as funcionalidades que serão ou não implementadas no projeto.</w:t>
            </w:r>
          </w:p>
        </w:tc>
      </w:tr>
      <w:tr w:rsidR="00A535AF" w14:paraId="26F85CE2" w14:textId="77777777" w:rsidTr="004A2421">
        <w:tc>
          <w:tcPr>
            <w:tcW w:w="1111" w:type="dxa"/>
          </w:tcPr>
          <w:p w14:paraId="0D2A9C9B" w14:textId="5895C938" w:rsidR="00A535AF" w:rsidRPr="00BE7406" w:rsidRDefault="00391647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1.1.2.3</w:t>
            </w:r>
          </w:p>
        </w:tc>
        <w:tc>
          <w:tcPr>
            <w:tcW w:w="4110" w:type="dxa"/>
          </w:tcPr>
          <w:p w14:paraId="36C6A1E1" w14:textId="54FF3DB7" w:rsidR="00A535AF" w:rsidRPr="00BE7406" w:rsidRDefault="00391647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 xml:space="preserve">Descrição de </w:t>
            </w:r>
            <w:r w:rsidR="007F2530" w:rsidRPr="00BE7406">
              <w:rPr>
                <w:szCs w:val="24"/>
              </w:rPr>
              <w:t>F</w:t>
            </w:r>
            <w:r w:rsidRPr="00BE7406">
              <w:rPr>
                <w:szCs w:val="24"/>
              </w:rPr>
              <w:t>uncionamento</w:t>
            </w:r>
          </w:p>
        </w:tc>
        <w:tc>
          <w:tcPr>
            <w:tcW w:w="5739" w:type="dxa"/>
          </w:tcPr>
          <w:p w14:paraId="7D3CF7B9" w14:textId="4FF2385F" w:rsidR="00A535AF" w:rsidRPr="00BE7406" w:rsidRDefault="00391647" w:rsidP="00BE7406">
            <w:pPr>
              <w:pStyle w:val="Standard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 xml:space="preserve">Descreve a maneira como o programa irá operar de forma que uma pessoa leiga no assunto possa </w:t>
            </w:r>
            <w:r w:rsidR="002155B3" w:rsidRPr="00BE7406">
              <w:rPr>
                <w:rFonts w:ascii="Times New Roman" w:hAnsi="Times New Roman" w:cs="Times New Roman"/>
                <w:sz w:val="24"/>
                <w:szCs w:val="24"/>
              </w:rPr>
              <w:t>entender</w:t>
            </w: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535AF" w14:paraId="63A5BDC2" w14:textId="77777777" w:rsidTr="004A2421">
        <w:tc>
          <w:tcPr>
            <w:tcW w:w="1111" w:type="dxa"/>
          </w:tcPr>
          <w:p w14:paraId="21101A80" w14:textId="71AA4C5E" w:rsidR="00A535AF" w:rsidRPr="00BE7406" w:rsidRDefault="002155B3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1.1.3.1</w:t>
            </w:r>
          </w:p>
        </w:tc>
        <w:tc>
          <w:tcPr>
            <w:tcW w:w="4110" w:type="dxa"/>
          </w:tcPr>
          <w:p w14:paraId="01D57686" w14:textId="7E3469D8" w:rsidR="00A535AF" w:rsidRPr="00BE7406" w:rsidRDefault="002155B3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 xml:space="preserve">Requisitos </w:t>
            </w:r>
            <w:r w:rsidR="007F2530" w:rsidRPr="00BE7406">
              <w:rPr>
                <w:szCs w:val="24"/>
              </w:rPr>
              <w:t>F</w:t>
            </w:r>
            <w:r w:rsidRPr="00BE7406">
              <w:rPr>
                <w:szCs w:val="24"/>
              </w:rPr>
              <w:t>uncionais</w:t>
            </w:r>
          </w:p>
        </w:tc>
        <w:tc>
          <w:tcPr>
            <w:tcW w:w="5739" w:type="dxa"/>
          </w:tcPr>
          <w:p w14:paraId="753093DF" w14:textId="48933159" w:rsidR="00A535AF" w:rsidRPr="00BE7406" w:rsidRDefault="007F2530" w:rsidP="00BE7406">
            <w:pPr>
              <w:pStyle w:val="Standard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 xml:space="preserve">Expõe com detalhes todas as funções do </w:t>
            </w:r>
            <w:r w:rsidRPr="00BE7406">
              <w:rPr>
                <w:rFonts w:ascii="Times New Roman" w:hAnsi="Times New Roman" w:cs="Times New Roman"/>
                <w:i/>
                <w:sz w:val="24"/>
                <w:szCs w:val="24"/>
              </w:rPr>
              <w:t>software</w:t>
            </w: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 xml:space="preserve"> desenvolvido.</w:t>
            </w:r>
          </w:p>
        </w:tc>
      </w:tr>
      <w:tr w:rsidR="00A535AF" w14:paraId="22F3E152" w14:textId="77777777" w:rsidTr="004A2421">
        <w:tc>
          <w:tcPr>
            <w:tcW w:w="1111" w:type="dxa"/>
          </w:tcPr>
          <w:p w14:paraId="686DB409" w14:textId="51D907A9" w:rsidR="00A535AF" w:rsidRPr="00BE7406" w:rsidRDefault="007F2530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1.1.3.2</w:t>
            </w:r>
          </w:p>
        </w:tc>
        <w:tc>
          <w:tcPr>
            <w:tcW w:w="4110" w:type="dxa"/>
          </w:tcPr>
          <w:p w14:paraId="53A0A113" w14:textId="0E07C08E" w:rsidR="00A535AF" w:rsidRPr="00BE7406" w:rsidRDefault="007F2530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Diagramas de Caso de Uso</w:t>
            </w:r>
          </w:p>
        </w:tc>
        <w:tc>
          <w:tcPr>
            <w:tcW w:w="5739" w:type="dxa"/>
          </w:tcPr>
          <w:p w14:paraId="54502DA4" w14:textId="547BC480" w:rsidR="00A535AF" w:rsidRPr="00BE7406" w:rsidRDefault="007F2530" w:rsidP="00BE7406">
            <w:pPr>
              <w:pStyle w:val="Standard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Apresenta todas as possibilidades de uso que um usuário pode fazer com o programa.</w:t>
            </w:r>
          </w:p>
        </w:tc>
      </w:tr>
      <w:tr w:rsidR="00A535AF" w14:paraId="149C6A06" w14:textId="77777777" w:rsidTr="004A2421">
        <w:tc>
          <w:tcPr>
            <w:tcW w:w="1111" w:type="dxa"/>
          </w:tcPr>
          <w:p w14:paraId="0117BA1E" w14:textId="2B2E4987" w:rsidR="00A535AF" w:rsidRPr="00BE7406" w:rsidRDefault="007F2530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1.1.3.3</w:t>
            </w:r>
          </w:p>
        </w:tc>
        <w:tc>
          <w:tcPr>
            <w:tcW w:w="4110" w:type="dxa"/>
          </w:tcPr>
          <w:p w14:paraId="064BD4A3" w14:textId="29C79085" w:rsidR="00A535AF" w:rsidRPr="00BE7406" w:rsidRDefault="007F2530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Fluxos de Eventos de Casos de Uso</w:t>
            </w:r>
          </w:p>
        </w:tc>
        <w:tc>
          <w:tcPr>
            <w:tcW w:w="5739" w:type="dxa"/>
          </w:tcPr>
          <w:p w14:paraId="26292C7C" w14:textId="6F23A24A" w:rsidR="00A535AF" w:rsidRPr="00BE7406" w:rsidRDefault="007F2530" w:rsidP="00BE7406">
            <w:pPr>
              <w:pStyle w:val="Standard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 xml:space="preserve">Apresenta os casos de uso, indicando as possíveis ações do usuário e reações do programa em relação </w:t>
            </w:r>
            <w:proofErr w:type="gramStart"/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à</w:t>
            </w:r>
            <w:proofErr w:type="gramEnd"/>
            <w:r w:rsidRPr="00BE7406">
              <w:rPr>
                <w:rFonts w:ascii="Times New Roman" w:hAnsi="Times New Roman" w:cs="Times New Roman"/>
                <w:sz w:val="24"/>
                <w:szCs w:val="24"/>
              </w:rPr>
              <w:t xml:space="preserve"> ele. Assim como também as condições para suas ocorrências e seus resultados.</w:t>
            </w:r>
          </w:p>
        </w:tc>
      </w:tr>
      <w:tr w:rsidR="007F2530" w14:paraId="7DB8A021" w14:textId="77777777" w:rsidTr="004A2421">
        <w:tc>
          <w:tcPr>
            <w:tcW w:w="1111" w:type="dxa"/>
          </w:tcPr>
          <w:p w14:paraId="40392D41" w14:textId="721C6395" w:rsidR="007F2530" w:rsidRPr="00BE7406" w:rsidRDefault="007F2530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1.1.3.4</w:t>
            </w:r>
          </w:p>
        </w:tc>
        <w:tc>
          <w:tcPr>
            <w:tcW w:w="4110" w:type="dxa"/>
          </w:tcPr>
          <w:p w14:paraId="6C89E6C9" w14:textId="4353FA5D" w:rsidR="007F2530" w:rsidRPr="00BE7406" w:rsidRDefault="007F2530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 xml:space="preserve">Requisitos </w:t>
            </w:r>
            <w:r w:rsidR="002F4842" w:rsidRPr="00BE7406">
              <w:rPr>
                <w:szCs w:val="24"/>
              </w:rPr>
              <w:t>N</w:t>
            </w:r>
            <w:r w:rsidRPr="00BE7406">
              <w:rPr>
                <w:szCs w:val="24"/>
              </w:rPr>
              <w:t>ão-funcionais</w:t>
            </w:r>
          </w:p>
        </w:tc>
        <w:tc>
          <w:tcPr>
            <w:tcW w:w="5739" w:type="dxa"/>
          </w:tcPr>
          <w:p w14:paraId="01679480" w14:textId="7EA089F7" w:rsidR="007F2530" w:rsidRPr="00BE7406" w:rsidRDefault="007F2530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 xml:space="preserve">Apresenta os requisitos do sistema que não são funcionais para todas possibilidades, só </w:t>
            </w:r>
            <w:proofErr w:type="spellStart"/>
            <w:r w:rsidRPr="00BE7406">
              <w:rPr>
                <w:szCs w:val="24"/>
              </w:rPr>
              <w:t>sendoassim</w:t>
            </w:r>
            <w:proofErr w:type="spellEnd"/>
            <w:r w:rsidRPr="00BE7406">
              <w:rPr>
                <w:szCs w:val="24"/>
              </w:rPr>
              <w:t xml:space="preserve"> em certas exceções.</w:t>
            </w:r>
          </w:p>
        </w:tc>
      </w:tr>
      <w:tr w:rsidR="007F2530" w14:paraId="0C757A2F" w14:textId="77777777" w:rsidTr="004A2421">
        <w:tc>
          <w:tcPr>
            <w:tcW w:w="1111" w:type="dxa"/>
          </w:tcPr>
          <w:p w14:paraId="2EE40395" w14:textId="6FD9B320" w:rsidR="007F2530" w:rsidRPr="00BE7406" w:rsidRDefault="007F2530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1.1.4.1</w:t>
            </w:r>
          </w:p>
        </w:tc>
        <w:tc>
          <w:tcPr>
            <w:tcW w:w="4110" w:type="dxa"/>
          </w:tcPr>
          <w:p w14:paraId="7C6A383A" w14:textId="4E70EF3B" w:rsidR="007F2530" w:rsidRPr="00BE7406" w:rsidRDefault="007F2530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 xml:space="preserve">Modelo </w:t>
            </w:r>
            <w:r w:rsidR="002F4842" w:rsidRPr="00BE7406">
              <w:rPr>
                <w:szCs w:val="24"/>
              </w:rPr>
              <w:t>E</w:t>
            </w:r>
            <w:r w:rsidRPr="00BE7406">
              <w:rPr>
                <w:szCs w:val="24"/>
              </w:rPr>
              <w:t>ntidade-relacionamento</w:t>
            </w:r>
          </w:p>
        </w:tc>
        <w:tc>
          <w:tcPr>
            <w:tcW w:w="5739" w:type="dxa"/>
          </w:tcPr>
          <w:p w14:paraId="11FC05C1" w14:textId="36CC5252" w:rsidR="007F2530" w:rsidRPr="00BE7406" w:rsidRDefault="007F2530" w:rsidP="00BE7406">
            <w:pPr>
              <w:pStyle w:val="Standard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 xml:space="preserve">Descreve </w:t>
            </w:r>
            <w:r w:rsidR="002F4842" w:rsidRPr="00BE7406">
              <w:rPr>
                <w:rFonts w:ascii="Times New Roman" w:hAnsi="Times New Roman" w:cs="Times New Roman"/>
                <w:sz w:val="24"/>
                <w:szCs w:val="24"/>
              </w:rPr>
              <w:t>as informações</w:t>
            </w: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 xml:space="preserve"> inclus</w:t>
            </w:r>
            <w:r w:rsidR="002F4842" w:rsidRPr="00BE7406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 xml:space="preserve">s no banco de dados do </w:t>
            </w:r>
            <w:r w:rsidR="002F4842" w:rsidRPr="00BE7406">
              <w:rPr>
                <w:rFonts w:ascii="Times New Roman" w:hAnsi="Times New Roman" w:cs="Times New Roman"/>
                <w:sz w:val="24"/>
                <w:szCs w:val="24"/>
              </w:rPr>
              <w:t>projeto</w:t>
            </w: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F2530" w14:paraId="634DAA34" w14:textId="77777777" w:rsidTr="004A2421">
        <w:tc>
          <w:tcPr>
            <w:tcW w:w="1111" w:type="dxa"/>
          </w:tcPr>
          <w:p w14:paraId="11DD11FA" w14:textId="577EE8AF" w:rsidR="007F2530" w:rsidRPr="00BE7406" w:rsidRDefault="002F4842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1.1.5.1</w:t>
            </w:r>
          </w:p>
        </w:tc>
        <w:tc>
          <w:tcPr>
            <w:tcW w:w="4110" w:type="dxa"/>
          </w:tcPr>
          <w:p w14:paraId="6907606F" w14:textId="3AB153B2" w:rsidR="007F2530" w:rsidRPr="00BE7406" w:rsidRDefault="002F4842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Diagrama de Classes</w:t>
            </w:r>
          </w:p>
        </w:tc>
        <w:tc>
          <w:tcPr>
            <w:tcW w:w="5739" w:type="dxa"/>
          </w:tcPr>
          <w:p w14:paraId="5B0B8081" w14:textId="010A2033" w:rsidR="007F2530" w:rsidRPr="00BE7406" w:rsidRDefault="002F4842" w:rsidP="00BE7406">
            <w:pPr>
              <w:pStyle w:val="Standard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Mostra a organização e relação entre as classes implementadas no aplicativo.</w:t>
            </w:r>
          </w:p>
        </w:tc>
      </w:tr>
      <w:tr w:rsidR="007F2530" w14:paraId="76D7E182" w14:textId="77777777" w:rsidTr="004A2421">
        <w:tc>
          <w:tcPr>
            <w:tcW w:w="1111" w:type="dxa"/>
          </w:tcPr>
          <w:p w14:paraId="358788D3" w14:textId="7C81F634" w:rsidR="007F2530" w:rsidRPr="00BE7406" w:rsidRDefault="002F4842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1.1.5.2</w:t>
            </w:r>
          </w:p>
        </w:tc>
        <w:tc>
          <w:tcPr>
            <w:tcW w:w="4110" w:type="dxa"/>
          </w:tcPr>
          <w:p w14:paraId="2B98CAC4" w14:textId="431E20D2" w:rsidR="007F2530" w:rsidRPr="00BE7406" w:rsidRDefault="002F4842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Diagrama de Sequência</w:t>
            </w:r>
          </w:p>
        </w:tc>
        <w:tc>
          <w:tcPr>
            <w:tcW w:w="5739" w:type="dxa"/>
          </w:tcPr>
          <w:p w14:paraId="1FA778F4" w14:textId="3365DBB7" w:rsidR="007F2530" w:rsidRPr="00BE7406" w:rsidRDefault="002F4842" w:rsidP="00BE7406">
            <w:pPr>
              <w:pStyle w:val="Standard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Representa a sequência das mensagens passadas entre objetos no programa a fim de representar seus comportamentos.</w:t>
            </w:r>
          </w:p>
        </w:tc>
      </w:tr>
      <w:tr w:rsidR="007F2530" w14:paraId="1CA87B8B" w14:textId="77777777" w:rsidTr="004A2421">
        <w:tc>
          <w:tcPr>
            <w:tcW w:w="1111" w:type="dxa"/>
          </w:tcPr>
          <w:p w14:paraId="52F33342" w14:textId="65AABDF1" w:rsidR="007F2530" w:rsidRPr="00BE7406" w:rsidRDefault="002F4842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1.1.5.3</w:t>
            </w:r>
          </w:p>
        </w:tc>
        <w:tc>
          <w:tcPr>
            <w:tcW w:w="4110" w:type="dxa"/>
          </w:tcPr>
          <w:p w14:paraId="57024EB4" w14:textId="2D0FD75B" w:rsidR="007F2530" w:rsidRPr="00BE7406" w:rsidRDefault="003B3C04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Diagrama de Pacotes</w:t>
            </w:r>
          </w:p>
        </w:tc>
        <w:tc>
          <w:tcPr>
            <w:tcW w:w="5739" w:type="dxa"/>
          </w:tcPr>
          <w:p w14:paraId="0E924688" w14:textId="12C8D227" w:rsidR="007F2530" w:rsidRPr="00BE7406" w:rsidRDefault="0012780D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 xml:space="preserve">Mostra todos pacotes do projeto e os </w:t>
            </w:r>
            <w:proofErr w:type="spellStart"/>
            <w:r w:rsidRPr="00BE7406">
              <w:rPr>
                <w:szCs w:val="24"/>
              </w:rPr>
              <w:t>sub-pacotes</w:t>
            </w:r>
            <w:proofErr w:type="spellEnd"/>
            <w:r w:rsidRPr="00BE7406">
              <w:rPr>
                <w:szCs w:val="24"/>
              </w:rPr>
              <w:t xml:space="preserve"> que os formam.</w:t>
            </w:r>
          </w:p>
        </w:tc>
      </w:tr>
      <w:tr w:rsidR="007F2530" w14:paraId="463DA50B" w14:textId="77777777" w:rsidTr="004A2421">
        <w:tc>
          <w:tcPr>
            <w:tcW w:w="1111" w:type="dxa"/>
          </w:tcPr>
          <w:p w14:paraId="06983673" w14:textId="16672A3B" w:rsidR="007F2530" w:rsidRPr="00BE7406" w:rsidRDefault="002F4842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1.1.5.4</w:t>
            </w:r>
          </w:p>
        </w:tc>
        <w:tc>
          <w:tcPr>
            <w:tcW w:w="4110" w:type="dxa"/>
          </w:tcPr>
          <w:p w14:paraId="186DA109" w14:textId="53C59559" w:rsidR="007F2530" w:rsidRPr="00BE7406" w:rsidRDefault="003B3C04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Diagrama de Atividade</w:t>
            </w:r>
          </w:p>
        </w:tc>
        <w:tc>
          <w:tcPr>
            <w:tcW w:w="5739" w:type="dxa"/>
          </w:tcPr>
          <w:p w14:paraId="40C7A625" w14:textId="2E6056F1" w:rsidR="007F2530" w:rsidRPr="00BE7406" w:rsidRDefault="003B3C04" w:rsidP="00BE7406">
            <w:pPr>
              <w:pStyle w:val="Standard"/>
              <w:tabs>
                <w:tab w:val="left" w:pos="47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Apresenta um diagrama sobre como o programa responde e procede com relação</w:t>
            </w:r>
            <w:r w:rsidR="0012780D" w:rsidRPr="00BE7406">
              <w:rPr>
                <w:rFonts w:ascii="Times New Roman" w:hAnsi="Times New Roman" w:cs="Times New Roman"/>
                <w:sz w:val="24"/>
                <w:szCs w:val="24"/>
              </w:rPr>
              <w:t xml:space="preserve"> a interação do usuário.</w:t>
            </w:r>
          </w:p>
        </w:tc>
      </w:tr>
      <w:tr w:rsidR="007F2530" w14:paraId="2D75CC5F" w14:textId="77777777" w:rsidTr="004A2421">
        <w:tc>
          <w:tcPr>
            <w:tcW w:w="1111" w:type="dxa"/>
          </w:tcPr>
          <w:p w14:paraId="45F17B66" w14:textId="5372D599" w:rsidR="007F2530" w:rsidRPr="00BE7406" w:rsidRDefault="002F4842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1.1.6.1</w:t>
            </w:r>
          </w:p>
        </w:tc>
        <w:tc>
          <w:tcPr>
            <w:tcW w:w="4110" w:type="dxa"/>
          </w:tcPr>
          <w:p w14:paraId="5C17E12D" w14:textId="3E72C16A" w:rsidR="007F2530" w:rsidRPr="00BE7406" w:rsidRDefault="002F4842" w:rsidP="00BE7406">
            <w:pPr>
              <w:jc w:val="both"/>
              <w:rPr>
                <w:szCs w:val="24"/>
              </w:rPr>
            </w:pPr>
            <w:proofErr w:type="spellStart"/>
            <w:r w:rsidRPr="00BE7406">
              <w:rPr>
                <w:szCs w:val="24"/>
              </w:rPr>
              <w:t>Storyboarding</w:t>
            </w:r>
            <w:proofErr w:type="spellEnd"/>
          </w:p>
        </w:tc>
        <w:tc>
          <w:tcPr>
            <w:tcW w:w="5739" w:type="dxa"/>
          </w:tcPr>
          <w:p w14:paraId="1B26757C" w14:textId="46E08055" w:rsidR="007F2530" w:rsidRPr="00BE7406" w:rsidRDefault="002F4842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 xml:space="preserve">Demonstram as telas do </w:t>
            </w:r>
            <w:r w:rsidRPr="00BE7406">
              <w:rPr>
                <w:i/>
                <w:szCs w:val="24"/>
              </w:rPr>
              <w:t>software</w:t>
            </w:r>
            <w:r w:rsidRPr="00BE7406">
              <w:rPr>
                <w:szCs w:val="24"/>
              </w:rPr>
              <w:t xml:space="preserve"> em sequência, facilitando sua pré-visualização e entendimento.</w:t>
            </w:r>
          </w:p>
        </w:tc>
      </w:tr>
      <w:tr w:rsidR="002F4842" w14:paraId="2132B71F" w14:textId="77777777" w:rsidTr="004A2421">
        <w:tc>
          <w:tcPr>
            <w:tcW w:w="1111" w:type="dxa"/>
          </w:tcPr>
          <w:p w14:paraId="1B2E2671" w14:textId="2834B2EB" w:rsidR="002F4842" w:rsidRPr="00BE7406" w:rsidRDefault="002F4842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1.1.6.2</w:t>
            </w:r>
          </w:p>
        </w:tc>
        <w:tc>
          <w:tcPr>
            <w:tcW w:w="4110" w:type="dxa"/>
          </w:tcPr>
          <w:p w14:paraId="54856CEE" w14:textId="7BEAB519" w:rsidR="002F4842" w:rsidRPr="00BE7406" w:rsidRDefault="002F4842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Estrutura Analítica do Projeto</w:t>
            </w:r>
          </w:p>
        </w:tc>
        <w:tc>
          <w:tcPr>
            <w:tcW w:w="5739" w:type="dxa"/>
          </w:tcPr>
          <w:p w14:paraId="1DB0C2ED" w14:textId="69CCFE54" w:rsidR="002F4842" w:rsidRPr="00BE7406" w:rsidRDefault="002F4842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Descreve todo o projeto executado, bem como seus componentes, requisitos e escopo.</w:t>
            </w:r>
          </w:p>
        </w:tc>
      </w:tr>
      <w:tr w:rsidR="002F4842" w14:paraId="4E87AE04" w14:textId="77777777" w:rsidTr="004A2421">
        <w:tc>
          <w:tcPr>
            <w:tcW w:w="1111" w:type="dxa"/>
          </w:tcPr>
          <w:p w14:paraId="31A7DC81" w14:textId="08C0AA6E" w:rsidR="002F4842" w:rsidRPr="00BE7406" w:rsidRDefault="002F4842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1.1.6.3</w:t>
            </w:r>
          </w:p>
        </w:tc>
        <w:tc>
          <w:tcPr>
            <w:tcW w:w="4110" w:type="dxa"/>
          </w:tcPr>
          <w:p w14:paraId="0FC31C34" w14:textId="6256F542" w:rsidR="002F4842" w:rsidRPr="00BE7406" w:rsidRDefault="002F4842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 xml:space="preserve"> Cronograma de Atividades</w:t>
            </w:r>
          </w:p>
        </w:tc>
        <w:tc>
          <w:tcPr>
            <w:tcW w:w="5739" w:type="dxa"/>
          </w:tcPr>
          <w:p w14:paraId="4B1DBA7A" w14:textId="458306B3" w:rsidR="002F4842" w:rsidRPr="00BE7406" w:rsidRDefault="002F4842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Mostram os prazos para a execução de tarefas descritas no documento.</w:t>
            </w:r>
          </w:p>
        </w:tc>
      </w:tr>
      <w:tr w:rsidR="002F4842" w14:paraId="28B5E6EA" w14:textId="77777777" w:rsidTr="004A2421">
        <w:tc>
          <w:tcPr>
            <w:tcW w:w="1111" w:type="dxa"/>
          </w:tcPr>
          <w:p w14:paraId="462BA52C" w14:textId="69766FAE" w:rsidR="002F4842" w:rsidRPr="00BE7406" w:rsidRDefault="00D92B55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lastRenderedPageBreak/>
              <w:t>1.2.1.1</w:t>
            </w:r>
          </w:p>
        </w:tc>
        <w:tc>
          <w:tcPr>
            <w:tcW w:w="4110" w:type="dxa"/>
          </w:tcPr>
          <w:p w14:paraId="136C5B09" w14:textId="52F14F1D" w:rsidR="002F4842" w:rsidRPr="00BE7406" w:rsidRDefault="00D92B55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Login do Funcionário</w:t>
            </w:r>
          </w:p>
        </w:tc>
        <w:tc>
          <w:tcPr>
            <w:tcW w:w="5739" w:type="dxa"/>
          </w:tcPr>
          <w:p w14:paraId="3EED17C6" w14:textId="189B2796" w:rsidR="002F4842" w:rsidRPr="00BE7406" w:rsidRDefault="004A2421" w:rsidP="00BE7406">
            <w:pPr>
              <w:pStyle w:val="Standard"/>
              <w:tabs>
                <w:tab w:val="left" w:pos="47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Autenticador embutido no programa capaz de determinar se o usuário atual realmente é um funcionário do estabelecimento.</w:t>
            </w:r>
          </w:p>
        </w:tc>
      </w:tr>
      <w:tr w:rsidR="004A2421" w14:paraId="63894FF1" w14:textId="77777777" w:rsidTr="004A2421">
        <w:tc>
          <w:tcPr>
            <w:tcW w:w="1111" w:type="dxa"/>
          </w:tcPr>
          <w:p w14:paraId="35DA5744" w14:textId="12770D4F" w:rsidR="004A2421" w:rsidRPr="00BE7406" w:rsidRDefault="00BE7406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1.2.1.2</w:t>
            </w:r>
          </w:p>
        </w:tc>
        <w:tc>
          <w:tcPr>
            <w:tcW w:w="4110" w:type="dxa"/>
          </w:tcPr>
          <w:p w14:paraId="14529942" w14:textId="7C465049" w:rsidR="004A2421" w:rsidRPr="00BE7406" w:rsidRDefault="00BE7406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Cadastro do Cliente</w:t>
            </w:r>
          </w:p>
        </w:tc>
        <w:tc>
          <w:tcPr>
            <w:tcW w:w="5739" w:type="dxa"/>
          </w:tcPr>
          <w:p w14:paraId="3FCE2C61" w14:textId="0B0832DB" w:rsidR="004A2421" w:rsidRPr="00BE7406" w:rsidRDefault="00BE7406" w:rsidP="00BE7406">
            <w:pPr>
              <w:pStyle w:val="Standard"/>
              <w:tabs>
                <w:tab w:val="left" w:pos="47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Funcionalidade que permite o registro de clientes da empresa, incluindo dados como: nome, e-mail, CPF, data de nascimento e etc.</w:t>
            </w:r>
          </w:p>
        </w:tc>
      </w:tr>
      <w:tr w:rsidR="004A2421" w14:paraId="3A52097D" w14:textId="77777777" w:rsidTr="004A2421">
        <w:tc>
          <w:tcPr>
            <w:tcW w:w="1111" w:type="dxa"/>
          </w:tcPr>
          <w:p w14:paraId="25CCAE10" w14:textId="5493B2EE" w:rsidR="004A2421" w:rsidRPr="00BE7406" w:rsidRDefault="00BE7406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1.2.1.3</w:t>
            </w:r>
          </w:p>
        </w:tc>
        <w:tc>
          <w:tcPr>
            <w:tcW w:w="4110" w:type="dxa"/>
          </w:tcPr>
          <w:p w14:paraId="383E69AA" w14:textId="39B9F952" w:rsidR="004A2421" w:rsidRPr="00BE7406" w:rsidRDefault="00BE7406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Cadastro de Serviços</w:t>
            </w:r>
          </w:p>
        </w:tc>
        <w:tc>
          <w:tcPr>
            <w:tcW w:w="5739" w:type="dxa"/>
          </w:tcPr>
          <w:p w14:paraId="4D686E08" w14:textId="0F21B4DA" w:rsidR="004A2421" w:rsidRPr="00BE7406" w:rsidRDefault="00BE7406" w:rsidP="00BE7406">
            <w:pPr>
              <w:pStyle w:val="Standard"/>
              <w:tabs>
                <w:tab w:val="left" w:pos="47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Permite criar e relacionar serviços de manutenção e informática com os clientes da loja.</w:t>
            </w:r>
          </w:p>
        </w:tc>
      </w:tr>
      <w:tr w:rsidR="004A2421" w14:paraId="3051FCB7" w14:textId="77777777" w:rsidTr="004A2421">
        <w:tc>
          <w:tcPr>
            <w:tcW w:w="1111" w:type="dxa"/>
          </w:tcPr>
          <w:p w14:paraId="7842DF6B" w14:textId="1B23BF27" w:rsidR="004A2421" w:rsidRPr="00BE7406" w:rsidRDefault="00BE7406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1.2.1.4</w:t>
            </w:r>
          </w:p>
        </w:tc>
        <w:tc>
          <w:tcPr>
            <w:tcW w:w="4110" w:type="dxa"/>
          </w:tcPr>
          <w:p w14:paraId="3881F200" w14:textId="4568F83C" w:rsidR="004A2421" w:rsidRPr="00BE7406" w:rsidRDefault="00BE7406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Cadastro de Equipamentos</w:t>
            </w:r>
          </w:p>
        </w:tc>
        <w:tc>
          <w:tcPr>
            <w:tcW w:w="5739" w:type="dxa"/>
          </w:tcPr>
          <w:p w14:paraId="6C2DB3A7" w14:textId="70CF8EDC" w:rsidR="004A2421" w:rsidRPr="00BE7406" w:rsidRDefault="00BE7406" w:rsidP="00BE7406">
            <w:pPr>
              <w:pStyle w:val="Standard"/>
              <w:tabs>
                <w:tab w:val="left" w:pos="47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Módulo capaz de cadastrar peças e equipamentos no estoque de componentes e produtos disponíveis à venda pela empresa.</w:t>
            </w:r>
          </w:p>
        </w:tc>
      </w:tr>
      <w:tr w:rsidR="004A2421" w14:paraId="42FE53A9" w14:textId="77777777" w:rsidTr="004A2421">
        <w:tc>
          <w:tcPr>
            <w:tcW w:w="1111" w:type="dxa"/>
          </w:tcPr>
          <w:p w14:paraId="5458B373" w14:textId="6707F10F" w:rsidR="004A2421" w:rsidRPr="00BE7406" w:rsidRDefault="00BE7406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1.2.1.5</w:t>
            </w:r>
          </w:p>
        </w:tc>
        <w:tc>
          <w:tcPr>
            <w:tcW w:w="4110" w:type="dxa"/>
          </w:tcPr>
          <w:p w14:paraId="69E91ABE" w14:textId="728F35A2" w:rsidR="004A2421" w:rsidRPr="00BE7406" w:rsidRDefault="00BE7406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Edições de informações</w:t>
            </w:r>
          </w:p>
        </w:tc>
        <w:tc>
          <w:tcPr>
            <w:tcW w:w="5739" w:type="dxa"/>
          </w:tcPr>
          <w:p w14:paraId="2EB3CE4E" w14:textId="2D99B71E" w:rsidR="004A2421" w:rsidRPr="00BE7406" w:rsidRDefault="00BE7406" w:rsidP="00BE7406">
            <w:pPr>
              <w:pStyle w:val="Standard"/>
              <w:tabs>
                <w:tab w:val="left" w:pos="47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Permite editar informações de todos os dados cadastrados no sistema.</w:t>
            </w:r>
          </w:p>
        </w:tc>
      </w:tr>
      <w:tr w:rsidR="004A2421" w14:paraId="2BE66FE4" w14:textId="77777777" w:rsidTr="004A2421">
        <w:tc>
          <w:tcPr>
            <w:tcW w:w="1111" w:type="dxa"/>
          </w:tcPr>
          <w:p w14:paraId="31DC659E" w14:textId="7B0983C8" w:rsidR="004A2421" w:rsidRPr="00BE7406" w:rsidRDefault="00BE7406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1.2.1.6</w:t>
            </w:r>
          </w:p>
        </w:tc>
        <w:tc>
          <w:tcPr>
            <w:tcW w:w="4110" w:type="dxa"/>
          </w:tcPr>
          <w:p w14:paraId="6F333576" w14:textId="348CE1EA" w:rsidR="004A2421" w:rsidRPr="00BE7406" w:rsidRDefault="00BE7406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Exclusão de Dados</w:t>
            </w:r>
          </w:p>
        </w:tc>
        <w:tc>
          <w:tcPr>
            <w:tcW w:w="5739" w:type="dxa"/>
          </w:tcPr>
          <w:p w14:paraId="1A96F29F" w14:textId="2E63A680" w:rsidR="004A2421" w:rsidRPr="00BE7406" w:rsidRDefault="00BE7406" w:rsidP="00BE7406">
            <w:pPr>
              <w:pStyle w:val="Standard"/>
              <w:tabs>
                <w:tab w:val="left" w:pos="47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Faz possível ao usuário excluir dados do sistema.</w:t>
            </w:r>
          </w:p>
        </w:tc>
      </w:tr>
      <w:tr w:rsidR="004A2421" w14:paraId="35D727DC" w14:textId="77777777" w:rsidTr="004A2421">
        <w:tc>
          <w:tcPr>
            <w:tcW w:w="1111" w:type="dxa"/>
          </w:tcPr>
          <w:p w14:paraId="425F4529" w14:textId="1BC3ABF8" w:rsidR="004A2421" w:rsidRPr="00BE7406" w:rsidRDefault="00BE7406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1.2.1.7</w:t>
            </w:r>
          </w:p>
        </w:tc>
        <w:tc>
          <w:tcPr>
            <w:tcW w:w="4110" w:type="dxa"/>
          </w:tcPr>
          <w:p w14:paraId="5BED0CBC" w14:textId="3CA91A64" w:rsidR="004A2421" w:rsidRPr="00BE7406" w:rsidRDefault="00BE7406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Banco de Dados</w:t>
            </w:r>
          </w:p>
        </w:tc>
        <w:tc>
          <w:tcPr>
            <w:tcW w:w="5739" w:type="dxa"/>
          </w:tcPr>
          <w:p w14:paraId="300E7625" w14:textId="105426E5" w:rsidR="004A2421" w:rsidRPr="00BE7406" w:rsidRDefault="00BE7406" w:rsidP="00BE7406">
            <w:pPr>
              <w:pStyle w:val="Standard"/>
              <w:tabs>
                <w:tab w:val="left" w:pos="47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Contém os dados dos clientes, serviços e produtos vendidos pelo estabelecimento.</w:t>
            </w:r>
          </w:p>
        </w:tc>
      </w:tr>
      <w:tr w:rsidR="004A2421" w14:paraId="04304B95" w14:textId="77777777" w:rsidTr="004A2421">
        <w:tc>
          <w:tcPr>
            <w:tcW w:w="1111" w:type="dxa"/>
          </w:tcPr>
          <w:p w14:paraId="1A20E22A" w14:textId="0764DB5D" w:rsidR="004A2421" w:rsidRPr="00BE7406" w:rsidRDefault="00BE7406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1.3.1.1</w:t>
            </w:r>
          </w:p>
        </w:tc>
        <w:tc>
          <w:tcPr>
            <w:tcW w:w="4110" w:type="dxa"/>
          </w:tcPr>
          <w:p w14:paraId="7A91246B" w14:textId="65404875" w:rsidR="004A2421" w:rsidRPr="00BE7406" w:rsidRDefault="00BE7406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Login</w:t>
            </w:r>
          </w:p>
        </w:tc>
        <w:tc>
          <w:tcPr>
            <w:tcW w:w="5739" w:type="dxa"/>
          </w:tcPr>
          <w:p w14:paraId="2D2F21CC" w14:textId="33D602B3" w:rsidR="004A2421" w:rsidRPr="00BE7406" w:rsidRDefault="00BE7406" w:rsidP="00BE7406">
            <w:pPr>
              <w:pStyle w:val="Standard"/>
              <w:tabs>
                <w:tab w:val="left" w:pos="47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Determina o funcionamento do sistema de autenticação de usuário do programa.</w:t>
            </w:r>
          </w:p>
        </w:tc>
      </w:tr>
      <w:tr w:rsidR="004A2421" w14:paraId="3FA9F970" w14:textId="77777777" w:rsidTr="004A2421">
        <w:tc>
          <w:tcPr>
            <w:tcW w:w="1111" w:type="dxa"/>
          </w:tcPr>
          <w:p w14:paraId="4BD036A5" w14:textId="43402CCB" w:rsidR="004A2421" w:rsidRPr="00BE7406" w:rsidRDefault="00BE7406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1.3.1.2</w:t>
            </w:r>
          </w:p>
        </w:tc>
        <w:tc>
          <w:tcPr>
            <w:tcW w:w="4110" w:type="dxa"/>
          </w:tcPr>
          <w:p w14:paraId="0DCD3588" w14:textId="10032F75" w:rsidR="004A2421" w:rsidRPr="00BE7406" w:rsidRDefault="00BE7406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Cadastros Gerais</w:t>
            </w:r>
          </w:p>
        </w:tc>
        <w:tc>
          <w:tcPr>
            <w:tcW w:w="5739" w:type="dxa"/>
          </w:tcPr>
          <w:p w14:paraId="148B50DD" w14:textId="2EF5EAF8" w:rsidR="004A2421" w:rsidRPr="00BE7406" w:rsidRDefault="00BE7406" w:rsidP="00BE7406">
            <w:pPr>
              <w:pStyle w:val="Standard"/>
              <w:tabs>
                <w:tab w:val="left" w:pos="47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Verifica se os dados estão sendo salvos corretamente no banco de dados para todos os cadastros possíveis.</w:t>
            </w:r>
          </w:p>
        </w:tc>
      </w:tr>
      <w:tr w:rsidR="004A2421" w14:paraId="0447CC60" w14:textId="77777777" w:rsidTr="004A2421">
        <w:tc>
          <w:tcPr>
            <w:tcW w:w="1111" w:type="dxa"/>
          </w:tcPr>
          <w:p w14:paraId="76D31EA4" w14:textId="019DA5B0" w:rsidR="004A2421" w:rsidRPr="00BE7406" w:rsidRDefault="00BE7406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1.3.1.3</w:t>
            </w:r>
          </w:p>
        </w:tc>
        <w:tc>
          <w:tcPr>
            <w:tcW w:w="4110" w:type="dxa"/>
          </w:tcPr>
          <w:p w14:paraId="1C4B7B6E" w14:textId="4C149D03" w:rsidR="004A2421" w:rsidRPr="00BE7406" w:rsidRDefault="00BE7406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Edição de Informações</w:t>
            </w:r>
          </w:p>
        </w:tc>
        <w:tc>
          <w:tcPr>
            <w:tcW w:w="5739" w:type="dxa"/>
          </w:tcPr>
          <w:p w14:paraId="16CAFC90" w14:textId="3940590C" w:rsidR="004A2421" w:rsidRPr="00BE7406" w:rsidRDefault="00BE7406" w:rsidP="00BE7406">
            <w:pPr>
              <w:pStyle w:val="Standard"/>
              <w:tabs>
                <w:tab w:val="left" w:pos="47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Assegura que é possível editar informações já cadastradas.</w:t>
            </w:r>
          </w:p>
        </w:tc>
      </w:tr>
      <w:tr w:rsidR="004A2421" w14:paraId="433B3315" w14:textId="77777777" w:rsidTr="004A2421">
        <w:tc>
          <w:tcPr>
            <w:tcW w:w="1111" w:type="dxa"/>
          </w:tcPr>
          <w:p w14:paraId="51782ADB" w14:textId="17E9F02F" w:rsidR="004A2421" w:rsidRPr="00BE7406" w:rsidRDefault="00BE7406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1.3.1.4</w:t>
            </w:r>
          </w:p>
        </w:tc>
        <w:tc>
          <w:tcPr>
            <w:tcW w:w="4110" w:type="dxa"/>
          </w:tcPr>
          <w:p w14:paraId="0A11054E" w14:textId="7F4B7E4B" w:rsidR="004A2421" w:rsidRPr="00BE7406" w:rsidRDefault="00BE7406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Exclusão de Dados</w:t>
            </w:r>
          </w:p>
        </w:tc>
        <w:tc>
          <w:tcPr>
            <w:tcW w:w="5739" w:type="dxa"/>
          </w:tcPr>
          <w:p w14:paraId="4A052A79" w14:textId="2A27170B" w:rsidR="004A2421" w:rsidRPr="00BE7406" w:rsidRDefault="00BE7406" w:rsidP="00BE7406">
            <w:pPr>
              <w:pStyle w:val="Standard"/>
              <w:tabs>
                <w:tab w:val="left" w:pos="47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Garante que é possível excluir informações previamente cadastradas.</w:t>
            </w:r>
          </w:p>
        </w:tc>
      </w:tr>
      <w:tr w:rsidR="004A2421" w14:paraId="6536887A" w14:textId="77777777" w:rsidTr="004A2421">
        <w:tc>
          <w:tcPr>
            <w:tcW w:w="1111" w:type="dxa"/>
          </w:tcPr>
          <w:p w14:paraId="51237F46" w14:textId="04B00B1A" w:rsidR="004A2421" w:rsidRPr="00BE7406" w:rsidRDefault="00BE7406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1.3.1.5</w:t>
            </w:r>
          </w:p>
        </w:tc>
        <w:tc>
          <w:tcPr>
            <w:tcW w:w="4110" w:type="dxa"/>
          </w:tcPr>
          <w:p w14:paraId="59D687AE" w14:textId="0E3901BA" w:rsidR="004A2421" w:rsidRPr="00BE7406" w:rsidRDefault="00BE7406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Listagem de Cadastros</w:t>
            </w:r>
          </w:p>
        </w:tc>
        <w:tc>
          <w:tcPr>
            <w:tcW w:w="5739" w:type="dxa"/>
          </w:tcPr>
          <w:p w14:paraId="16200397" w14:textId="4689C55E" w:rsidR="004A2421" w:rsidRPr="00BE7406" w:rsidRDefault="00BE7406" w:rsidP="00BE7406">
            <w:pPr>
              <w:pStyle w:val="Standard"/>
              <w:tabs>
                <w:tab w:val="left" w:pos="47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Demonstra se é possível visualizar corretamente tudo que foi cadastrado no programa.</w:t>
            </w:r>
          </w:p>
        </w:tc>
      </w:tr>
      <w:tr w:rsidR="004A2421" w14:paraId="467E245F" w14:textId="77777777" w:rsidTr="004A2421">
        <w:tc>
          <w:tcPr>
            <w:tcW w:w="1111" w:type="dxa"/>
          </w:tcPr>
          <w:p w14:paraId="781E9B3D" w14:textId="43CCC712" w:rsidR="004A2421" w:rsidRPr="00BE7406" w:rsidRDefault="00BE7406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1.3.1.6</w:t>
            </w:r>
          </w:p>
        </w:tc>
        <w:tc>
          <w:tcPr>
            <w:tcW w:w="4110" w:type="dxa"/>
          </w:tcPr>
          <w:p w14:paraId="49367B14" w14:textId="3C04076D" w:rsidR="004A2421" w:rsidRPr="00BE7406" w:rsidRDefault="00BE7406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Armazenamento de Dados</w:t>
            </w:r>
          </w:p>
        </w:tc>
        <w:tc>
          <w:tcPr>
            <w:tcW w:w="5739" w:type="dxa"/>
          </w:tcPr>
          <w:p w14:paraId="4A1C9B49" w14:textId="3B2C5854" w:rsidR="004A2421" w:rsidRPr="00BE7406" w:rsidRDefault="00BE7406" w:rsidP="00BE7406">
            <w:pPr>
              <w:pStyle w:val="Standard"/>
              <w:tabs>
                <w:tab w:val="left" w:pos="47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Assegura que os dados salvos no banco de dados são manipulados da maneira correta.</w:t>
            </w:r>
          </w:p>
        </w:tc>
      </w:tr>
    </w:tbl>
    <w:p w14:paraId="09644C5F" w14:textId="77777777" w:rsidR="00A535AF" w:rsidRPr="00A535AF" w:rsidRDefault="00A535AF" w:rsidP="00A535AF"/>
    <w:p w14:paraId="2CCCB117" w14:textId="77777777" w:rsidR="00A535AF" w:rsidRDefault="00A535AF" w:rsidP="006C18BB">
      <w:pPr>
        <w:jc w:val="center"/>
      </w:pPr>
    </w:p>
    <w:p w14:paraId="5BA5BEC6" w14:textId="77777777" w:rsidR="00C96278" w:rsidRDefault="00C96278" w:rsidP="006C18BB">
      <w:pPr>
        <w:jc w:val="center"/>
      </w:pPr>
    </w:p>
    <w:p w14:paraId="009491FE" w14:textId="77777777" w:rsidR="00C96278" w:rsidRDefault="00C96278" w:rsidP="006C18BB">
      <w:pPr>
        <w:jc w:val="center"/>
      </w:pPr>
    </w:p>
    <w:p w14:paraId="5EB16B81" w14:textId="77777777" w:rsidR="00C96278" w:rsidRDefault="00C96278" w:rsidP="006C18BB">
      <w:pPr>
        <w:jc w:val="center"/>
      </w:pPr>
    </w:p>
    <w:p w14:paraId="5776107A" w14:textId="77777777" w:rsidR="00C96278" w:rsidRDefault="00C96278" w:rsidP="006C18BB">
      <w:pPr>
        <w:jc w:val="center"/>
      </w:pPr>
    </w:p>
    <w:p w14:paraId="6762EABD" w14:textId="77777777" w:rsidR="00C96278" w:rsidRDefault="00C96278" w:rsidP="006C18BB">
      <w:pPr>
        <w:jc w:val="center"/>
      </w:pPr>
    </w:p>
    <w:p w14:paraId="497913DA" w14:textId="77777777" w:rsidR="006C18BB" w:rsidRDefault="006C18BB" w:rsidP="006C18BB">
      <w:pPr>
        <w:pStyle w:val="Ttulo2"/>
      </w:pPr>
      <w:bookmarkStart w:id="64" w:name="_Toc455670049"/>
      <w:bookmarkStart w:id="65" w:name="_Toc459891806"/>
      <w:r>
        <w:lastRenderedPageBreak/>
        <w:t>Cronograma de Atividades</w:t>
      </w:r>
      <w:bookmarkEnd w:id="64"/>
      <w:bookmarkEnd w:id="65"/>
    </w:p>
    <w:p w14:paraId="44FB6285" w14:textId="77777777" w:rsidR="006C18BB" w:rsidRPr="00532C62" w:rsidRDefault="006C18BB" w:rsidP="006C18BB"/>
    <w:p w14:paraId="7AFF575D" w14:textId="071F5822" w:rsidR="006C18BB" w:rsidRDefault="00D54D9D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5884C0AE" wp14:editId="1109F476">
            <wp:extent cx="3792353" cy="74390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yy lmao mcirotec cronograma ayy jontor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979" cy="74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8BB" w:rsidRPr="00532C62">
        <w:t xml:space="preserve"> </w:t>
      </w:r>
    </w:p>
    <w:p w14:paraId="30C77CD4" w14:textId="77777777" w:rsidR="006C18BB" w:rsidRDefault="006C18BB" w:rsidP="006C18BB">
      <w:pPr>
        <w:jc w:val="center"/>
      </w:pPr>
    </w:p>
    <w:p w14:paraId="700C962C" w14:textId="17950100" w:rsidR="006C18BB" w:rsidRPr="00E3544C" w:rsidRDefault="006C18BB" w:rsidP="006C18BB">
      <w:pPr>
        <w:jc w:val="center"/>
      </w:pPr>
      <w:bookmarkStart w:id="66" w:name="_Toc455670285"/>
      <w:r w:rsidRPr="00E3544C">
        <w:rPr>
          <w:b/>
        </w:rPr>
        <w:t xml:space="preserve">Figura </w:t>
      </w:r>
      <w:r w:rsidR="00E3544C" w:rsidRPr="00E3544C">
        <w:rPr>
          <w:b/>
        </w:rPr>
        <w:t>1</w:t>
      </w:r>
      <w:r w:rsidR="009546D5">
        <w:rPr>
          <w:b/>
        </w:rPr>
        <w:t>2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t xml:space="preserve"> Cronograma</w:t>
      </w:r>
      <w:bookmarkEnd w:id="66"/>
      <w:r w:rsidR="00E3544C" w:rsidRPr="00E3544C">
        <w:t>.</w:t>
      </w:r>
    </w:p>
    <w:p w14:paraId="2675821B" w14:textId="6DAEE935" w:rsidR="00250BA3" w:rsidRDefault="00250BA3" w:rsidP="00250BA3">
      <w:pPr>
        <w:pStyle w:val="Ttulo1"/>
      </w:pPr>
      <w:bookmarkStart w:id="67" w:name="_Toc459891807"/>
      <w:r>
        <w:lastRenderedPageBreak/>
        <w:t>Bibliografias de Texto</w:t>
      </w:r>
      <w:bookmarkEnd w:id="67"/>
    </w:p>
    <w:p w14:paraId="6A358991" w14:textId="3CFACA6A" w:rsidR="00250BA3" w:rsidRDefault="00250BA3" w:rsidP="00250BA3">
      <w:pPr>
        <w:pStyle w:val="Ttulo1"/>
      </w:pPr>
      <w:bookmarkStart w:id="68" w:name="_Toc459891808"/>
      <w:r>
        <w:lastRenderedPageBreak/>
        <w:t>Bibliografia de Imagens</w:t>
      </w:r>
      <w:bookmarkEnd w:id="68"/>
    </w:p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86A908" w14:textId="77777777" w:rsidR="00F14F83" w:rsidRDefault="00F14F83">
      <w:r>
        <w:separator/>
      </w:r>
    </w:p>
  </w:endnote>
  <w:endnote w:type="continuationSeparator" w:id="0">
    <w:p w14:paraId="0B41F1FF" w14:textId="77777777" w:rsidR="00F14F83" w:rsidRDefault="00F14F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Sylfaen"/>
    <w:charset w:val="00"/>
    <w:family w:val="swiss"/>
    <w:pitch w:val="variable"/>
    <w:sig w:usb0="E7002EFF" w:usb1="D200FDFF" w:usb2="0A24602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F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A6" w14:textId="77777777" w:rsidR="00DB6A52" w:rsidRDefault="00DB6A52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</w:p>
  <w:p w14:paraId="10F06CA7" w14:textId="77777777" w:rsidR="00DB6A52" w:rsidRDefault="00DB6A52">
    <w:pPr>
      <w:pStyle w:val="Rodap"/>
      <w:pBdr>
        <w:top w:val="none" w:sz="0" w:space="0" w:color="auto"/>
      </w:pBdr>
    </w:pPr>
  </w:p>
  <w:p w14:paraId="10F06CA8" w14:textId="77777777" w:rsidR="00DB6A52" w:rsidRDefault="00DB6A5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101A8A" w14:textId="77777777" w:rsidR="00DB6A52" w:rsidRDefault="00DB6A52" w:rsidP="00240BB3">
    <w:pPr>
      <w:pStyle w:val="Rodap"/>
      <w:jc w:val="center"/>
      <w:rPr>
        <w:b/>
        <w:sz w:val="20"/>
      </w:rPr>
    </w:pPr>
  </w:p>
  <w:p w14:paraId="33A275F8" w14:textId="5C278B19" w:rsidR="00DB6A52" w:rsidRDefault="00DB6A52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DB6A52" w:rsidRDefault="00DB6A52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14:paraId="10F06CAD" w14:textId="6CFC6F65" w:rsidR="00DB6A52" w:rsidRPr="009E0462" w:rsidRDefault="00DB6A52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B1" w14:textId="77777777" w:rsidR="00DB6A52" w:rsidRDefault="00DB6A52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B2" w14:textId="1D335C25" w:rsidR="00DB6A52" w:rsidRDefault="00DB6A52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320854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10F06CB3" w14:textId="77777777" w:rsidR="00DB6A52" w:rsidRDefault="00DB6A52">
    <w:pPr>
      <w:pStyle w:val="Rodap"/>
      <w:pBdr>
        <w:top w:val="none" w:sz="0" w:space="0" w:color="auto"/>
      </w:pBdr>
    </w:pPr>
  </w:p>
  <w:p w14:paraId="10F06CB4" w14:textId="77777777" w:rsidR="00DB6A52" w:rsidRDefault="00DB6A52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B6" w14:textId="77777777" w:rsidR="00DB6A52" w:rsidRDefault="00DB6A5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6FEBED" w14:textId="77777777" w:rsidR="00F14F83" w:rsidRDefault="00F14F83">
      <w:r>
        <w:separator/>
      </w:r>
    </w:p>
  </w:footnote>
  <w:footnote w:type="continuationSeparator" w:id="0">
    <w:p w14:paraId="7FC552E0" w14:textId="77777777" w:rsidR="00F14F83" w:rsidRDefault="00F14F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A3" w14:textId="77777777" w:rsidR="00DB6A52" w:rsidRDefault="00DB6A5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DB6A52" w:rsidRDefault="00DB6A5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A9" w14:textId="74474DA9" w:rsidR="00DB6A52" w:rsidRDefault="00DB6A52">
    <w:pPr>
      <w:pStyle w:val="Cabealho"/>
      <w:jc w:val="center"/>
    </w:pPr>
    <w:r>
      <w:t>EC205 - Engenharia de Software I</w:t>
    </w:r>
  </w:p>
  <w:p w14:paraId="10F06CAA" w14:textId="77777777" w:rsidR="00DB6A52" w:rsidRDefault="00DB6A52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AE" w14:textId="77777777" w:rsidR="00DB6A52" w:rsidRDefault="00DB6A52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B0" w14:textId="6D87C563" w:rsidR="00DB6A52" w:rsidRDefault="00DB6A52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14:paraId="6D44ABF2" w14:textId="77777777" w:rsidR="00DB6A52" w:rsidRDefault="00DB6A52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B5" w14:textId="77777777" w:rsidR="00DB6A52" w:rsidRDefault="00DB6A5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 w15:restartNumberingAfterBreak="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abstractNum w:abstractNumId="10" w15:restartNumberingAfterBreak="0">
    <w:nsid w:val="4B5000B2"/>
    <w:multiLevelType w:val="hybridMultilevel"/>
    <w:tmpl w:val="91D8A8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9CE"/>
    <w:rsid w:val="00025F1F"/>
    <w:rsid w:val="000269C8"/>
    <w:rsid w:val="000613CF"/>
    <w:rsid w:val="00067DE2"/>
    <w:rsid w:val="0007649E"/>
    <w:rsid w:val="00077FAB"/>
    <w:rsid w:val="000878EE"/>
    <w:rsid w:val="0009003B"/>
    <w:rsid w:val="000A4141"/>
    <w:rsid w:val="000B485B"/>
    <w:rsid w:val="000C458F"/>
    <w:rsid w:val="000E3092"/>
    <w:rsid w:val="001001AE"/>
    <w:rsid w:val="00101C48"/>
    <w:rsid w:val="0010250E"/>
    <w:rsid w:val="00106CA3"/>
    <w:rsid w:val="00121B75"/>
    <w:rsid w:val="0012780D"/>
    <w:rsid w:val="00127905"/>
    <w:rsid w:val="00134634"/>
    <w:rsid w:val="001436B3"/>
    <w:rsid w:val="00145513"/>
    <w:rsid w:val="001519B5"/>
    <w:rsid w:val="00157D36"/>
    <w:rsid w:val="00177CEC"/>
    <w:rsid w:val="00187B83"/>
    <w:rsid w:val="00190DB0"/>
    <w:rsid w:val="00194999"/>
    <w:rsid w:val="001B2083"/>
    <w:rsid w:val="001C0B23"/>
    <w:rsid w:val="001C7401"/>
    <w:rsid w:val="001D4E3E"/>
    <w:rsid w:val="001E22CD"/>
    <w:rsid w:val="002040CA"/>
    <w:rsid w:val="002155B3"/>
    <w:rsid w:val="00232E33"/>
    <w:rsid w:val="00234CDA"/>
    <w:rsid w:val="00240BB3"/>
    <w:rsid w:val="002476AA"/>
    <w:rsid w:val="00250BA3"/>
    <w:rsid w:val="00262B01"/>
    <w:rsid w:val="00281FC4"/>
    <w:rsid w:val="00284CC5"/>
    <w:rsid w:val="002903B6"/>
    <w:rsid w:val="002A6C7C"/>
    <w:rsid w:val="002D0266"/>
    <w:rsid w:val="002F4842"/>
    <w:rsid w:val="002F6C7D"/>
    <w:rsid w:val="00320854"/>
    <w:rsid w:val="00323652"/>
    <w:rsid w:val="00384D6E"/>
    <w:rsid w:val="003907C7"/>
    <w:rsid w:val="00391647"/>
    <w:rsid w:val="0039287E"/>
    <w:rsid w:val="003A2D40"/>
    <w:rsid w:val="003B3C04"/>
    <w:rsid w:val="003B540E"/>
    <w:rsid w:val="00407C6A"/>
    <w:rsid w:val="00420A86"/>
    <w:rsid w:val="00435BFF"/>
    <w:rsid w:val="0043666A"/>
    <w:rsid w:val="00444C06"/>
    <w:rsid w:val="00463BA6"/>
    <w:rsid w:val="00466010"/>
    <w:rsid w:val="0047593D"/>
    <w:rsid w:val="004958EA"/>
    <w:rsid w:val="004A2421"/>
    <w:rsid w:val="004B3578"/>
    <w:rsid w:val="004C0228"/>
    <w:rsid w:val="004D5F84"/>
    <w:rsid w:val="004F43BA"/>
    <w:rsid w:val="00513F86"/>
    <w:rsid w:val="0053125E"/>
    <w:rsid w:val="005338BD"/>
    <w:rsid w:val="00544264"/>
    <w:rsid w:val="005443E8"/>
    <w:rsid w:val="00554CA4"/>
    <w:rsid w:val="00573232"/>
    <w:rsid w:val="0058008A"/>
    <w:rsid w:val="005844CA"/>
    <w:rsid w:val="005A0CAC"/>
    <w:rsid w:val="005B256A"/>
    <w:rsid w:val="005B28AB"/>
    <w:rsid w:val="005E194B"/>
    <w:rsid w:val="005F26CD"/>
    <w:rsid w:val="00604F7A"/>
    <w:rsid w:val="006263C9"/>
    <w:rsid w:val="006301EA"/>
    <w:rsid w:val="006353C7"/>
    <w:rsid w:val="00637B6E"/>
    <w:rsid w:val="00651360"/>
    <w:rsid w:val="00655FDB"/>
    <w:rsid w:val="006A0A66"/>
    <w:rsid w:val="006B55E0"/>
    <w:rsid w:val="006C1532"/>
    <w:rsid w:val="006C18BB"/>
    <w:rsid w:val="006D0FB4"/>
    <w:rsid w:val="006E0D1E"/>
    <w:rsid w:val="006E30F1"/>
    <w:rsid w:val="006F2969"/>
    <w:rsid w:val="006F3F6E"/>
    <w:rsid w:val="007464A8"/>
    <w:rsid w:val="00772DA0"/>
    <w:rsid w:val="007814E4"/>
    <w:rsid w:val="007821A6"/>
    <w:rsid w:val="007B3495"/>
    <w:rsid w:val="007C25D7"/>
    <w:rsid w:val="007F2530"/>
    <w:rsid w:val="007F6199"/>
    <w:rsid w:val="008024FA"/>
    <w:rsid w:val="00803A51"/>
    <w:rsid w:val="008058B7"/>
    <w:rsid w:val="00827906"/>
    <w:rsid w:val="00854E04"/>
    <w:rsid w:val="0086567D"/>
    <w:rsid w:val="00884A3A"/>
    <w:rsid w:val="008877F1"/>
    <w:rsid w:val="008A4FB1"/>
    <w:rsid w:val="008D1453"/>
    <w:rsid w:val="008D5902"/>
    <w:rsid w:val="008F02B3"/>
    <w:rsid w:val="009010C1"/>
    <w:rsid w:val="00912C8D"/>
    <w:rsid w:val="00922279"/>
    <w:rsid w:val="009407CC"/>
    <w:rsid w:val="00940DED"/>
    <w:rsid w:val="009534B2"/>
    <w:rsid w:val="009546D5"/>
    <w:rsid w:val="009A1D6B"/>
    <w:rsid w:val="009B147D"/>
    <w:rsid w:val="009B64DB"/>
    <w:rsid w:val="009C4B07"/>
    <w:rsid w:val="009E0462"/>
    <w:rsid w:val="009E7AB1"/>
    <w:rsid w:val="009F697A"/>
    <w:rsid w:val="00A03491"/>
    <w:rsid w:val="00A25AB2"/>
    <w:rsid w:val="00A34996"/>
    <w:rsid w:val="00A41C9C"/>
    <w:rsid w:val="00A45FB8"/>
    <w:rsid w:val="00A535AF"/>
    <w:rsid w:val="00A60644"/>
    <w:rsid w:val="00A77ABB"/>
    <w:rsid w:val="00AB021E"/>
    <w:rsid w:val="00AB3709"/>
    <w:rsid w:val="00AD6438"/>
    <w:rsid w:val="00AF112E"/>
    <w:rsid w:val="00AF1181"/>
    <w:rsid w:val="00B03305"/>
    <w:rsid w:val="00B05728"/>
    <w:rsid w:val="00B165DD"/>
    <w:rsid w:val="00B32C11"/>
    <w:rsid w:val="00B51189"/>
    <w:rsid w:val="00B53F99"/>
    <w:rsid w:val="00B674EB"/>
    <w:rsid w:val="00B7599E"/>
    <w:rsid w:val="00B944E2"/>
    <w:rsid w:val="00B97300"/>
    <w:rsid w:val="00BB7F31"/>
    <w:rsid w:val="00BC7288"/>
    <w:rsid w:val="00BC7C8D"/>
    <w:rsid w:val="00BD63B9"/>
    <w:rsid w:val="00BE13A5"/>
    <w:rsid w:val="00BE7406"/>
    <w:rsid w:val="00C567FC"/>
    <w:rsid w:val="00C701B7"/>
    <w:rsid w:val="00C73086"/>
    <w:rsid w:val="00C91793"/>
    <w:rsid w:val="00C96278"/>
    <w:rsid w:val="00CB7CB9"/>
    <w:rsid w:val="00CF1394"/>
    <w:rsid w:val="00CF1DE2"/>
    <w:rsid w:val="00D22DF6"/>
    <w:rsid w:val="00D42493"/>
    <w:rsid w:val="00D54D9D"/>
    <w:rsid w:val="00D745D3"/>
    <w:rsid w:val="00D76BE9"/>
    <w:rsid w:val="00D77C62"/>
    <w:rsid w:val="00D866FE"/>
    <w:rsid w:val="00D92B55"/>
    <w:rsid w:val="00DB468B"/>
    <w:rsid w:val="00DB6A52"/>
    <w:rsid w:val="00DB7C71"/>
    <w:rsid w:val="00DD4D68"/>
    <w:rsid w:val="00DF3F41"/>
    <w:rsid w:val="00DF56AE"/>
    <w:rsid w:val="00E3544C"/>
    <w:rsid w:val="00E4562C"/>
    <w:rsid w:val="00E6557C"/>
    <w:rsid w:val="00E70A2C"/>
    <w:rsid w:val="00E7128B"/>
    <w:rsid w:val="00E7323C"/>
    <w:rsid w:val="00E83E03"/>
    <w:rsid w:val="00E85ABB"/>
    <w:rsid w:val="00E90A75"/>
    <w:rsid w:val="00E979FA"/>
    <w:rsid w:val="00EB239D"/>
    <w:rsid w:val="00ED0D46"/>
    <w:rsid w:val="00ED279A"/>
    <w:rsid w:val="00F012BA"/>
    <w:rsid w:val="00F1232A"/>
    <w:rsid w:val="00F1311C"/>
    <w:rsid w:val="00F14F83"/>
    <w:rsid w:val="00F26381"/>
    <w:rsid w:val="00F36C75"/>
    <w:rsid w:val="00F47187"/>
    <w:rsid w:val="00F548AD"/>
    <w:rsid w:val="00F64EF4"/>
    <w:rsid w:val="00F72BC2"/>
    <w:rsid w:val="00F82C74"/>
    <w:rsid w:val="00F849CE"/>
    <w:rsid w:val="00F850B9"/>
    <w:rsid w:val="00F87F53"/>
    <w:rsid w:val="00F93EB5"/>
    <w:rsid w:val="00FB7757"/>
    <w:rsid w:val="00FD7053"/>
    <w:rsid w:val="00FE7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  <w15:docId w15:val="{83CADB02-2A83-45CC-8780-7EE0AAF2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qFormat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  <w:style w:type="paragraph" w:customStyle="1" w:styleId="Standard">
    <w:name w:val="Standard"/>
    <w:rsid w:val="00391647"/>
    <w:pPr>
      <w:suppressAutoHyphens/>
      <w:autoSpaceDN w:val="0"/>
      <w:spacing w:after="160" w:line="256" w:lineRule="auto"/>
    </w:pPr>
    <w:rPr>
      <w:rFonts w:ascii="Calibri" w:eastAsia="Calibri" w:hAnsi="Calibri" w:cs="F"/>
      <w:kern w:val="3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5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jpe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8FBCD9-4C94-427A-A409-41574895B9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25</Pages>
  <Words>2502</Words>
  <Characters>13511</Characters>
  <Application>Microsoft Office Word</Application>
  <DocSecurity>0</DocSecurity>
  <Lines>112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Documento de Sistema</vt:lpstr>
      <vt:lpstr>Documento de Sistema</vt:lpstr>
    </vt:vector>
  </TitlesOfParts>
  <Company/>
  <LinksUpToDate>false</LinksUpToDate>
  <CharactersWithSpaces>15982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Ruan Patrick de Souza</cp:lastModifiedBy>
  <cp:revision>10</cp:revision>
  <cp:lastPrinted>2017-01-30T15:48:00Z</cp:lastPrinted>
  <dcterms:created xsi:type="dcterms:W3CDTF">2017-09-17T18:53:00Z</dcterms:created>
  <dcterms:modified xsi:type="dcterms:W3CDTF">2017-09-17T20:40:00Z</dcterms:modified>
</cp:coreProperties>
</file>